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404BC" w14:textId="77777777" w:rsidR="00C558AF" w:rsidRPr="00E95F88" w:rsidRDefault="00C558AF" w:rsidP="00C558AF">
      <w:pPr>
        <w:rPr>
          <w:rFonts w:ascii="Times New Roman" w:hAnsi="Times New Roman" w:cs="Times New Roman"/>
          <w:b/>
          <w:bCs/>
          <w:sz w:val="24"/>
          <w:szCs w:val="24"/>
        </w:rPr>
      </w:pPr>
      <w:r w:rsidRPr="00E95F88">
        <w:rPr>
          <w:rFonts w:ascii="Times New Roman" w:hAnsi="Times New Roman" w:cs="Times New Roman"/>
          <w:b/>
          <w:bCs/>
          <w:sz w:val="24"/>
          <w:szCs w:val="24"/>
        </w:rPr>
        <w:t>Abstract</w:t>
      </w:r>
    </w:p>
    <w:p w14:paraId="4D17E4D8" w14:textId="77777777" w:rsidR="00C77D16" w:rsidRPr="00C77D16" w:rsidRDefault="008C1DF4" w:rsidP="00C77D16">
      <w:pPr>
        <w:rPr>
          <w:rFonts w:ascii="Times New Roman" w:hAnsi="Times New Roman" w:cs="Times New Roman"/>
          <w:sz w:val="24"/>
          <w:szCs w:val="24"/>
        </w:rPr>
      </w:pPr>
      <w:r w:rsidRPr="008C1DF4">
        <w:rPr>
          <w:rFonts w:ascii="Times New Roman" w:hAnsi="Times New Roman" w:cs="Times New Roman"/>
          <w:sz w:val="24"/>
          <w:szCs w:val="24"/>
        </w:rPr>
        <w:t>In this project, we explore</w:t>
      </w:r>
      <w:r w:rsidR="004E70AE">
        <w:rPr>
          <w:rFonts w:ascii="Times New Roman" w:hAnsi="Times New Roman" w:cs="Times New Roman"/>
          <w:color w:val="FFFFFF" w:themeColor="background1"/>
          <w:sz w:val="24"/>
          <w:szCs w:val="24"/>
        </w:rPr>
        <w:t xml:space="preserve"> </w:t>
      </w:r>
      <w:r w:rsidRPr="008C1DF4">
        <w:rPr>
          <w:rFonts w:ascii="Times New Roman" w:hAnsi="Times New Roman" w:cs="Times New Roman"/>
          <w:sz w:val="24"/>
          <w:szCs w:val="24"/>
        </w:rPr>
        <w:t xml:space="preserve">how </w:t>
      </w:r>
      <w:proofErr w:type="spellStart"/>
      <w:r w:rsidRPr="008C1DF4">
        <w:rPr>
          <w:rFonts w:ascii="Times New Roman" w:hAnsi="Times New Roman" w:cs="Times New Roman"/>
          <w:sz w:val="24"/>
          <w:szCs w:val="24"/>
        </w:rPr>
        <w:t>data</w:t>
      </w:r>
      <w:r w:rsidR="00D24D6B" w:rsidRPr="00E95F88">
        <w:rPr>
          <w:rFonts w:ascii="Times New Roman" w:hAnsi="Times New Roman" w:cs="Times New Roman"/>
          <w:color w:val="FFFFFF" w:themeColor="background1"/>
          <w:sz w:val="24"/>
          <w:szCs w:val="24"/>
        </w:rPr>
        <w:t>@</w:t>
      </w:r>
      <w:r w:rsidRPr="008C1DF4">
        <w:rPr>
          <w:rFonts w:ascii="Times New Roman" w:hAnsi="Times New Roman" w:cs="Times New Roman"/>
          <w:sz w:val="24"/>
          <w:szCs w:val="24"/>
        </w:rPr>
        <w:t>analytics</w:t>
      </w:r>
      <w:proofErr w:type="spellEnd"/>
      <w:r w:rsidRPr="008C1DF4">
        <w:rPr>
          <w:rFonts w:ascii="Times New Roman" w:hAnsi="Times New Roman" w:cs="Times New Roman"/>
          <w:sz w:val="24"/>
          <w:szCs w:val="24"/>
        </w:rPr>
        <w:t xml:space="preserve"> and</w:t>
      </w:r>
      <w:r w:rsidR="004E70AE">
        <w:rPr>
          <w:rFonts w:ascii="Times New Roman" w:hAnsi="Times New Roman" w:cs="Times New Roman"/>
          <w:color w:val="FFFFFF" w:themeColor="background1"/>
          <w:sz w:val="24"/>
          <w:szCs w:val="24"/>
        </w:rPr>
        <w:t xml:space="preserve"> </w:t>
      </w:r>
      <w:r w:rsidRPr="008C1DF4">
        <w:rPr>
          <w:rFonts w:ascii="Times New Roman" w:hAnsi="Times New Roman" w:cs="Times New Roman"/>
          <w:sz w:val="24"/>
          <w:szCs w:val="24"/>
        </w:rPr>
        <w:t xml:space="preserve">visualization can reveal crucial insights for healthcare. Part A focuses on using Python to visualize data from the "Heart.csv" dataset, helping us identify key health metrics and patterns related to cardiovascular diseases. </w:t>
      </w:r>
      <w:r w:rsidR="00C77D16" w:rsidRPr="00C77D16">
        <w:rPr>
          <w:rFonts w:ascii="Times New Roman" w:hAnsi="Times New Roman" w:cs="Times New Roman"/>
          <w:sz w:val="24"/>
          <w:szCs w:val="24"/>
        </w:rPr>
        <w:t>We focused on bar plot, pair plot, and histogram to making trends and correlations more visible so that the stakeholder could better understand the factors that concern heart health.</w:t>
      </w:r>
    </w:p>
    <w:p w14:paraId="28B30378" w14:textId="77777777" w:rsidR="00C77D16" w:rsidRPr="00C77D16" w:rsidRDefault="00C77D16" w:rsidP="00C77D16">
      <w:pPr>
        <w:rPr>
          <w:rFonts w:ascii="Times New Roman" w:hAnsi="Times New Roman" w:cs="Times New Roman"/>
          <w:sz w:val="24"/>
          <w:szCs w:val="24"/>
        </w:rPr>
      </w:pPr>
      <w:r w:rsidRPr="00C77D16">
        <w:rPr>
          <w:rFonts w:ascii="Times New Roman" w:hAnsi="Times New Roman" w:cs="Times New Roman"/>
          <w:sz w:val="24"/>
          <w:szCs w:val="24"/>
        </w:rPr>
        <w:t>In Part B, we switch to Weka, an open-source data mining tool, to analyze two different datasets: Studying the IMDB-F: dataset and Vertebral _</w:t>
      </w:r>
      <w:proofErr w:type="spellStart"/>
      <w:r w:rsidRPr="00C77D16">
        <w:rPr>
          <w:rFonts w:ascii="Times New Roman" w:hAnsi="Times New Roman" w:cs="Times New Roman"/>
          <w:sz w:val="24"/>
          <w:szCs w:val="24"/>
        </w:rPr>
        <w:t>Column_data</w:t>
      </w:r>
      <w:proofErr w:type="spellEnd"/>
      <w:r w:rsidRPr="00C77D16">
        <w:rPr>
          <w:rFonts w:ascii="Times New Roman" w:hAnsi="Times New Roman" w:cs="Times New Roman"/>
          <w:sz w:val="24"/>
          <w:szCs w:val="24"/>
        </w:rPr>
        <w:t xml:space="preserve"> The IMDB-F </w:t>
      </w:r>
      <w:proofErr w:type="spellStart"/>
      <w:r w:rsidRPr="00C77D16">
        <w:rPr>
          <w:rFonts w:ascii="Times New Roman" w:hAnsi="Times New Roman" w:cs="Times New Roman"/>
          <w:sz w:val="24"/>
          <w:szCs w:val="24"/>
        </w:rPr>
        <w:t>dataset@The</w:t>
      </w:r>
      <w:proofErr w:type="spellEnd"/>
      <w:r w:rsidRPr="00C77D16">
        <w:rPr>
          <w:rFonts w:ascii="Times New Roman" w:hAnsi="Times New Roman" w:cs="Times New Roman"/>
          <w:sz w:val="24"/>
          <w:szCs w:val="24"/>
        </w:rPr>
        <w:t xml:space="preserve"> research conducted with the IMDB-F dataset allowed to learn what has an impact on movie ratings and what possible psychological effects the motion picture may have, such as the impact of the </w:t>
      </w:r>
      <w:proofErr w:type="spellStart"/>
      <w:r w:rsidRPr="00C77D16">
        <w:rPr>
          <w:rFonts w:ascii="Times New Roman" w:hAnsi="Times New Roman" w:cs="Times New Roman"/>
          <w:sz w:val="24"/>
          <w:szCs w:val="24"/>
        </w:rPr>
        <w:t>genre@on</w:t>
      </w:r>
      <w:proofErr w:type="spellEnd"/>
      <w:r w:rsidRPr="00C77D16">
        <w:rPr>
          <w:rFonts w:ascii="Times New Roman" w:hAnsi="Times New Roman" w:cs="Times New Roman"/>
          <w:sz w:val="24"/>
          <w:szCs w:val="24"/>
        </w:rPr>
        <w:t xml:space="preserve"> mood and our psyche. In order to understand the aspects of biomechanics of vertebrae the Vertebral Column dataset served as the primary source of information, which is critical for examining the spine disorders and their treatment.</w:t>
      </w:r>
    </w:p>
    <w:p w14:paraId="3387B643" w14:textId="6D59EAC2" w:rsidR="008C1DF4" w:rsidRPr="008C1DF4" w:rsidRDefault="00C77D16" w:rsidP="00C77D16">
      <w:pPr>
        <w:rPr>
          <w:rFonts w:ascii="Times New Roman" w:hAnsi="Times New Roman" w:cs="Times New Roman"/>
          <w:sz w:val="24"/>
          <w:szCs w:val="24"/>
        </w:rPr>
      </w:pPr>
      <w:r w:rsidRPr="00C77D16">
        <w:rPr>
          <w:rFonts w:ascii="Times New Roman" w:hAnsi="Times New Roman" w:cs="Times New Roman"/>
          <w:sz w:val="24"/>
          <w:szCs w:val="24"/>
        </w:rPr>
        <w:t xml:space="preserve">As noted in this report, we outline the methods, tools, and different forms of analysis applied through the study, and </w:t>
      </w:r>
      <w:proofErr w:type="spellStart"/>
      <w:r w:rsidRPr="00C77D16">
        <w:rPr>
          <w:rFonts w:ascii="Times New Roman" w:hAnsi="Times New Roman" w:cs="Times New Roman"/>
          <w:sz w:val="24"/>
          <w:szCs w:val="24"/>
        </w:rPr>
        <w:t>why@our</w:t>
      </w:r>
      <w:proofErr w:type="spellEnd"/>
      <w:r w:rsidRPr="00C77D16">
        <w:rPr>
          <w:rFonts w:ascii="Times New Roman" w:hAnsi="Times New Roman" w:cs="Times New Roman"/>
          <w:sz w:val="24"/>
          <w:szCs w:val="24"/>
        </w:rPr>
        <w:t xml:space="preserve"> choice of they were suitable for the healthcare field. The arguments provided are supported through the literature and case evidence that demonstrates just how important data visualization and data mining are in contributing to better healthcare. This project does not only develop our competencies on practical aspects of data administration and analysis but also raises the question of the applicability of data in decision-making within the realm of medicine.</w:t>
      </w:r>
    </w:p>
    <w:sdt>
      <w:sdtPr>
        <w:rPr>
          <w:rFonts w:ascii="Times New Roman" w:eastAsiaTheme="minorHAnsi" w:hAnsi="Times New Roman" w:cs="Times New Roman"/>
          <w:color w:val="auto"/>
          <w:sz w:val="22"/>
          <w:szCs w:val="22"/>
        </w:rPr>
        <w:id w:val="706916035"/>
        <w:docPartObj>
          <w:docPartGallery w:val="Table of Contents"/>
          <w:docPartUnique/>
        </w:docPartObj>
      </w:sdtPr>
      <w:sdtEndPr>
        <w:rPr>
          <w:b/>
          <w:bCs/>
          <w:noProof/>
        </w:rPr>
      </w:sdtEndPr>
      <w:sdtContent>
        <w:p w14:paraId="601DF86A" w14:textId="186FC726" w:rsidR="00340602" w:rsidRPr="00E95F88" w:rsidRDefault="00340602">
          <w:pPr>
            <w:pStyle w:val="TOCHeading"/>
            <w:rPr>
              <w:rFonts w:ascii="Times New Roman" w:hAnsi="Times New Roman" w:cs="Times New Roman"/>
            </w:rPr>
          </w:pPr>
          <w:r w:rsidRPr="00E95F88">
            <w:rPr>
              <w:rFonts w:ascii="Times New Roman" w:hAnsi="Times New Roman" w:cs="Times New Roman"/>
            </w:rPr>
            <w:t>Contents</w:t>
          </w:r>
        </w:p>
        <w:p w14:paraId="25E66C3A" w14:textId="7AE3D5D6" w:rsidR="00C04375" w:rsidRDefault="00340602">
          <w:pPr>
            <w:pStyle w:val="TOC1"/>
            <w:tabs>
              <w:tab w:val="right" w:leader="dot" w:pos="9350"/>
            </w:tabs>
            <w:rPr>
              <w:rFonts w:eastAsiaTheme="minorEastAsia"/>
              <w:noProof/>
            </w:rPr>
          </w:pPr>
          <w:r w:rsidRPr="00E95F88">
            <w:rPr>
              <w:rFonts w:ascii="Times New Roman" w:hAnsi="Times New Roman" w:cs="Times New Roman"/>
            </w:rPr>
            <w:fldChar w:fldCharType="begin"/>
          </w:r>
          <w:r w:rsidRPr="00E95F88">
            <w:rPr>
              <w:rFonts w:ascii="Times New Roman" w:hAnsi="Times New Roman" w:cs="Times New Roman"/>
            </w:rPr>
            <w:instrText xml:space="preserve"> TOC \o "1-3" \h \z \u </w:instrText>
          </w:r>
          <w:r w:rsidRPr="00E95F88">
            <w:rPr>
              <w:rFonts w:ascii="Times New Roman" w:hAnsi="Times New Roman" w:cs="Times New Roman"/>
            </w:rPr>
            <w:fldChar w:fldCharType="separate"/>
          </w:r>
          <w:hyperlink w:anchor="_Toc167598918" w:history="1">
            <w:r w:rsidR="00C04375" w:rsidRPr="00D01326">
              <w:rPr>
                <w:rStyle w:val="Hyperlink"/>
                <w:rFonts w:ascii="Times New Roman" w:hAnsi="Times New Roman" w:cs="Times New Roman"/>
                <w:noProof/>
              </w:rPr>
              <w:t>Part A</w:t>
            </w:r>
            <w:r w:rsidR="00C04375">
              <w:rPr>
                <w:noProof/>
                <w:webHidden/>
              </w:rPr>
              <w:tab/>
            </w:r>
            <w:r w:rsidR="00C04375">
              <w:rPr>
                <w:noProof/>
                <w:webHidden/>
              </w:rPr>
              <w:fldChar w:fldCharType="begin"/>
            </w:r>
            <w:r w:rsidR="00C04375">
              <w:rPr>
                <w:noProof/>
                <w:webHidden/>
              </w:rPr>
              <w:instrText xml:space="preserve"> PAGEREF _Toc167598918 \h </w:instrText>
            </w:r>
            <w:r w:rsidR="00C04375">
              <w:rPr>
                <w:noProof/>
                <w:webHidden/>
              </w:rPr>
            </w:r>
            <w:r w:rsidR="00C04375">
              <w:rPr>
                <w:noProof/>
                <w:webHidden/>
              </w:rPr>
              <w:fldChar w:fldCharType="separate"/>
            </w:r>
            <w:r w:rsidR="00C04375">
              <w:rPr>
                <w:noProof/>
                <w:webHidden/>
              </w:rPr>
              <w:t>2</w:t>
            </w:r>
            <w:r w:rsidR="00C04375">
              <w:rPr>
                <w:noProof/>
                <w:webHidden/>
              </w:rPr>
              <w:fldChar w:fldCharType="end"/>
            </w:r>
          </w:hyperlink>
        </w:p>
        <w:p w14:paraId="13D2C0FE" w14:textId="20E1D22E" w:rsidR="00C04375" w:rsidRDefault="00C04375">
          <w:pPr>
            <w:pStyle w:val="TOC2"/>
            <w:tabs>
              <w:tab w:val="right" w:leader="dot" w:pos="9350"/>
            </w:tabs>
            <w:rPr>
              <w:rFonts w:eastAsiaTheme="minorEastAsia"/>
              <w:noProof/>
            </w:rPr>
          </w:pPr>
          <w:hyperlink w:anchor="_Toc167598919" w:history="1">
            <w:r w:rsidRPr="00D01326">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_Toc167598919 \h </w:instrText>
            </w:r>
            <w:r>
              <w:rPr>
                <w:noProof/>
                <w:webHidden/>
              </w:rPr>
            </w:r>
            <w:r>
              <w:rPr>
                <w:noProof/>
                <w:webHidden/>
              </w:rPr>
              <w:fldChar w:fldCharType="separate"/>
            </w:r>
            <w:r>
              <w:rPr>
                <w:noProof/>
                <w:webHidden/>
              </w:rPr>
              <w:t>2</w:t>
            </w:r>
            <w:r>
              <w:rPr>
                <w:noProof/>
                <w:webHidden/>
              </w:rPr>
              <w:fldChar w:fldCharType="end"/>
            </w:r>
          </w:hyperlink>
        </w:p>
        <w:p w14:paraId="17429489" w14:textId="4E4BEFA2" w:rsidR="00C04375" w:rsidRDefault="00C04375">
          <w:pPr>
            <w:pStyle w:val="TOC2"/>
            <w:tabs>
              <w:tab w:val="right" w:leader="dot" w:pos="9350"/>
            </w:tabs>
            <w:rPr>
              <w:rFonts w:eastAsiaTheme="minorEastAsia"/>
              <w:noProof/>
            </w:rPr>
          </w:pPr>
          <w:hyperlink w:anchor="_Toc167598920" w:history="1">
            <w:r w:rsidRPr="00D01326">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_Toc167598920 \h </w:instrText>
            </w:r>
            <w:r>
              <w:rPr>
                <w:noProof/>
                <w:webHidden/>
              </w:rPr>
            </w:r>
            <w:r>
              <w:rPr>
                <w:noProof/>
                <w:webHidden/>
              </w:rPr>
              <w:fldChar w:fldCharType="separate"/>
            </w:r>
            <w:r>
              <w:rPr>
                <w:noProof/>
                <w:webHidden/>
              </w:rPr>
              <w:t>3</w:t>
            </w:r>
            <w:r>
              <w:rPr>
                <w:noProof/>
                <w:webHidden/>
              </w:rPr>
              <w:fldChar w:fldCharType="end"/>
            </w:r>
          </w:hyperlink>
        </w:p>
        <w:p w14:paraId="70491173" w14:textId="54C680EF" w:rsidR="00C04375" w:rsidRDefault="00C04375">
          <w:pPr>
            <w:pStyle w:val="TOC2"/>
            <w:tabs>
              <w:tab w:val="right" w:leader="dot" w:pos="9350"/>
            </w:tabs>
            <w:rPr>
              <w:rFonts w:eastAsiaTheme="minorEastAsia"/>
              <w:noProof/>
            </w:rPr>
          </w:pPr>
          <w:hyperlink w:anchor="_Toc167598921" w:history="1">
            <w:r w:rsidRPr="00D01326">
              <w:rPr>
                <w:rStyle w:val="Hyperlink"/>
                <w:rFonts w:ascii="Times New Roman" w:hAnsi="Times New Roman" w:cs="Times New Roman"/>
                <w:b/>
                <w:bCs/>
                <w:noProof/>
              </w:rPr>
              <w:t>Results and Analysis</w:t>
            </w:r>
            <w:r>
              <w:rPr>
                <w:noProof/>
                <w:webHidden/>
              </w:rPr>
              <w:tab/>
            </w:r>
            <w:r>
              <w:rPr>
                <w:noProof/>
                <w:webHidden/>
              </w:rPr>
              <w:fldChar w:fldCharType="begin"/>
            </w:r>
            <w:r>
              <w:rPr>
                <w:noProof/>
                <w:webHidden/>
              </w:rPr>
              <w:instrText xml:space="preserve"> PAGEREF _Toc167598921 \h </w:instrText>
            </w:r>
            <w:r>
              <w:rPr>
                <w:noProof/>
                <w:webHidden/>
              </w:rPr>
            </w:r>
            <w:r>
              <w:rPr>
                <w:noProof/>
                <w:webHidden/>
              </w:rPr>
              <w:fldChar w:fldCharType="separate"/>
            </w:r>
            <w:r>
              <w:rPr>
                <w:noProof/>
                <w:webHidden/>
              </w:rPr>
              <w:t>7</w:t>
            </w:r>
            <w:r>
              <w:rPr>
                <w:noProof/>
                <w:webHidden/>
              </w:rPr>
              <w:fldChar w:fldCharType="end"/>
            </w:r>
          </w:hyperlink>
        </w:p>
        <w:p w14:paraId="3E2F6622" w14:textId="434DBE16" w:rsidR="00C04375" w:rsidRDefault="00C04375">
          <w:pPr>
            <w:pStyle w:val="TOC2"/>
            <w:tabs>
              <w:tab w:val="right" w:leader="dot" w:pos="9350"/>
            </w:tabs>
            <w:rPr>
              <w:rFonts w:eastAsiaTheme="minorEastAsia"/>
              <w:noProof/>
            </w:rPr>
          </w:pPr>
          <w:hyperlink w:anchor="_Toc167598922" w:history="1">
            <w:r w:rsidRPr="00D01326">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_Toc167598922 \h </w:instrText>
            </w:r>
            <w:r>
              <w:rPr>
                <w:noProof/>
                <w:webHidden/>
              </w:rPr>
            </w:r>
            <w:r>
              <w:rPr>
                <w:noProof/>
                <w:webHidden/>
              </w:rPr>
              <w:fldChar w:fldCharType="separate"/>
            </w:r>
            <w:r>
              <w:rPr>
                <w:noProof/>
                <w:webHidden/>
              </w:rPr>
              <w:t>18</w:t>
            </w:r>
            <w:r>
              <w:rPr>
                <w:noProof/>
                <w:webHidden/>
              </w:rPr>
              <w:fldChar w:fldCharType="end"/>
            </w:r>
          </w:hyperlink>
        </w:p>
        <w:p w14:paraId="3B6DFBD8" w14:textId="1A22C630" w:rsidR="00C04375" w:rsidRDefault="00C04375">
          <w:pPr>
            <w:pStyle w:val="TOC1"/>
            <w:tabs>
              <w:tab w:val="right" w:leader="dot" w:pos="9350"/>
            </w:tabs>
            <w:rPr>
              <w:rFonts w:eastAsiaTheme="minorEastAsia"/>
              <w:noProof/>
            </w:rPr>
          </w:pPr>
          <w:hyperlink w:anchor="_Toc167598923" w:history="1">
            <w:r w:rsidRPr="00D01326">
              <w:rPr>
                <w:rStyle w:val="Hyperlink"/>
                <w:rFonts w:ascii="Times New Roman" w:hAnsi="Times New Roman" w:cs="Times New Roman"/>
                <w:noProof/>
              </w:rPr>
              <w:t>Part B</w:t>
            </w:r>
            <w:r>
              <w:rPr>
                <w:noProof/>
                <w:webHidden/>
              </w:rPr>
              <w:tab/>
            </w:r>
            <w:r>
              <w:rPr>
                <w:noProof/>
                <w:webHidden/>
              </w:rPr>
              <w:fldChar w:fldCharType="begin"/>
            </w:r>
            <w:r>
              <w:rPr>
                <w:noProof/>
                <w:webHidden/>
              </w:rPr>
              <w:instrText xml:space="preserve"> PAGEREF _Toc167598923 \h </w:instrText>
            </w:r>
            <w:r>
              <w:rPr>
                <w:noProof/>
                <w:webHidden/>
              </w:rPr>
            </w:r>
            <w:r>
              <w:rPr>
                <w:noProof/>
                <w:webHidden/>
              </w:rPr>
              <w:fldChar w:fldCharType="separate"/>
            </w:r>
            <w:r>
              <w:rPr>
                <w:noProof/>
                <w:webHidden/>
              </w:rPr>
              <w:t>19</w:t>
            </w:r>
            <w:r>
              <w:rPr>
                <w:noProof/>
                <w:webHidden/>
              </w:rPr>
              <w:fldChar w:fldCharType="end"/>
            </w:r>
          </w:hyperlink>
        </w:p>
        <w:p w14:paraId="056370FA" w14:textId="6A22FFB7" w:rsidR="00C04375" w:rsidRDefault="00C04375">
          <w:pPr>
            <w:pStyle w:val="TOC2"/>
            <w:tabs>
              <w:tab w:val="right" w:leader="dot" w:pos="9350"/>
            </w:tabs>
            <w:rPr>
              <w:rFonts w:eastAsiaTheme="minorEastAsia"/>
              <w:noProof/>
            </w:rPr>
          </w:pPr>
          <w:hyperlink w:anchor="_Toc167598924" w:history="1">
            <w:r w:rsidRPr="00D0132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_Toc167598924 \h </w:instrText>
            </w:r>
            <w:r>
              <w:rPr>
                <w:noProof/>
                <w:webHidden/>
              </w:rPr>
            </w:r>
            <w:r>
              <w:rPr>
                <w:noProof/>
                <w:webHidden/>
              </w:rPr>
              <w:fldChar w:fldCharType="separate"/>
            </w:r>
            <w:r>
              <w:rPr>
                <w:noProof/>
                <w:webHidden/>
              </w:rPr>
              <w:t>19</w:t>
            </w:r>
            <w:r>
              <w:rPr>
                <w:noProof/>
                <w:webHidden/>
              </w:rPr>
              <w:fldChar w:fldCharType="end"/>
            </w:r>
          </w:hyperlink>
        </w:p>
        <w:p w14:paraId="52F1E2B0" w14:textId="7F7143C4" w:rsidR="00C04375" w:rsidRDefault="00C04375">
          <w:pPr>
            <w:pStyle w:val="TOC2"/>
            <w:tabs>
              <w:tab w:val="right" w:leader="dot" w:pos="9350"/>
            </w:tabs>
            <w:rPr>
              <w:rFonts w:eastAsiaTheme="minorEastAsia"/>
              <w:noProof/>
            </w:rPr>
          </w:pPr>
          <w:hyperlink w:anchor="_Toc167598925" w:history="1">
            <w:r w:rsidRPr="00D01326">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_Toc167598925 \h </w:instrText>
            </w:r>
            <w:r>
              <w:rPr>
                <w:noProof/>
                <w:webHidden/>
              </w:rPr>
            </w:r>
            <w:r>
              <w:rPr>
                <w:noProof/>
                <w:webHidden/>
              </w:rPr>
              <w:fldChar w:fldCharType="separate"/>
            </w:r>
            <w:r>
              <w:rPr>
                <w:noProof/>
                <w:webHidden/>
              </w:rPr>
              <w:t>19</w:t>
            </w:r>
            <w:r>
              <w:rPr>
                <w:noProof/>
                <w:webHidden/>
              </w:rPr>
              <w:fldChar w:fldCharType="end"/>
            </w:r>
          </w:hyperlink>
        </w:p>
        <w:p w14:paraId="249258CC" w14:textId="42768631" w:rsidR="00C04375" w:rsidRDefault="00C04375">
          <w:pPr>
            <w:pStyle w:val="TOC3"/>
            <w:tabs>
              <w:tab w:val="left" w:pos="880"/>
              <w:tab w:val="right" w:leader="dot" w:pos="9350"/>
            </w:tabs>
            <w:rPr>
              <w:rFonts w:eastAsiaTheme="minorEastAsia"/>
              <w:noProof/>
            </w:rPr>
          </w:pPr>
          <w:hyperlink w:anchor="_Toc167598926" w:history="1">
            <w:r w:rsidRPr="00D01326">
              <w:rPr>
                <w:rStyle w:val="Hyperlink"/>
                <w:rFonts w:ascii="Times New Roman" w:hAnsi="Times New Roman" w:cs="Times New Roman"/>
                <w:noProof/>
              </w:rPr>
              <w:t>1.</w:t>
            </w:r>
            <w:r>
              <w:rPr>
                <w:rFonts w:eastAsiaTheme="minorEastAsia"/>
                <w:noProof/>
              </w:rPr>
              <w:tab/>
            </w:r>
            <w:r w:rsidRPr="00D01326">
              <w:rPr>
                <w:rStyle w:val="Hyperlink"/>
                <w:rFonts w:ascii="Times New Roman" w:hAnsi="Times New Roman" w:cs="Times New Roman"/>
                <w:noProof/>
              </w:rPr>
              <w:t>Loading the dataset:</w:t>
            </w:r>
            <w:r>
              <w:rPr>
                <w:noProof/>
                <w:webHidden/>
              </w:rPr>
              <w:tab/>
            </w:r>
            <w:r>
              <w:rPr>
                <w:noProof/>
                <w:webHidden/>
              </w:rPr>
              <w:fldChar w:fldCharType="begin"/>
            </w:r>
            <w:r>
              <w:rPr>
                <w:noProof/>
                <w:webHidden/>
              </w:rPr>
              <w:instrText xml:space="preserve"> PAGEREF _Toc167598926 \h </w:instrText>
            </w:r>
            <w:r>
              <w:rPr>
                <w:noProof/>
                <w:webHidden/>
              </w:rPr>
            </w:r>
            <w:r>
              <w:rPr>
                <w:noProof/>
                <w:webHidden/>
              </w:rPr>
              <w:fldChar w:fldCharType="separate"/>
            </w:r>
            <w:r>
              <w:rPr>
                <w:noProof/>
                <w:webHidden/>
              </w:rPr>
              <w:t>19</w:t>
            </w:r>
            <w:r>
              <w:rPr>
                <w:noProof/>
                <w:webHidden/>
              </w:rPr>
              <w:fldChar w:fldCharType="end"/>
            </w:r>
          </w:hyperlink>
        </w:p>
        <w:p w14:paraId="1D65624D" w14:textId="787B3419" w:rsidR="00C04375" w:rsidRDefault="00C04375">
          <w:pPr>
            <w:pStyle w:val="TOC2"/>
            <w:tabs>
              <w:tab w:val="right" w:leader="dot" w:pos="9350"/>
            </w:tabs>
            <w:rPr>
              <w:rFonts w:eastAsiaTheme="minorEastAsia"/>
              <w:noProof/>
            </w:rPr>
          </w:pPr>
          <w:hyperlink w:anchor="_Toc167598927" w:history="1">
            <w:r w:rsidRPr="00D01326">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_Toc167598927 \h </w:instrText>
            </w:r>
            <w:r>
              <w:rPr>
                <w:noProof/>
                <w:webHidden/>
              </w:rPr>
            </w:r>
            <w:r>
              <w:rPr>
                <w:noProof/>
                <w:webHidden/>
              </w:rPr>
              <w:fldChar w:fldCharType="separate"/>
            </w:r>
            <w:r>
              <w:rPr>
                <w:noProof/>
                <w:webHidden/>
              </w:rPr>
              <w:t>21</w:t>
            </w:r>
            <w:r>
              <w:rPr>
                <w:noProof/>
                <w:webHidden/>
              </w:rPr>
              <w:fldChar w:fldCharType="end"/>
            </w:r>
          </w:hyperlink>
        </w:p>
        <w:p w14:paraId="5578F5CB" w14:textId="2F012BEB" w:rsidR="00C04375" w:rsidRDefault="00C04375">
          <w:pPr>
            <w:pStyle w:val="TOC2"/>
            <w:tabs>
              <w:tab w:val="right" w:leader="dot" w:pos="9350"/>
            </w:tabs>
            <w:rPr>
              <w:rFonts w:eastAsiaTheme="minorEastAsia"/>
              <w:noProof/>
            </w:rPr>
          </w:pPr>
          <w:hyperlink w:anchor="_Toc167598928" w:history="1">
            <w:r w:rsidRPr="00D01326">
              <w:rPr>
                <w:rStyle w:val="Hyperlink"/>
                <w:rFonts w:ascii="Times New Roman" w:hAnsi="Times New Roman" w:cs="Times New Roman"/>
                <w:noProof/>
              </w:rPr>
              <w:t>Applying Classification Algorithms</w:t>
            </w:r>
            <w:r>
              <w:rPr>
                <w:noProof/>
                <w:webHidden/>
              </w:rPr>
              <w:tab/>
            </w:r>
            <w:r>
              <w:rPr>
                <w:noProof/>
                <w:webHidden/>
              </w:rPr>
              <w:fldChar w:fldCharType="begin"/>
            </w:r>
            <w:r>
              <w:rPr>
                <w:noProof/>
                <w:webHidden/>
              </w:rPr>
              <w:instrText xml:space="preserve"> PAGEREF _Toc167598928 \h </w:instrText>
            </w:r>
            <w:r>
              <w:rPr>
                <w:noProof/>
                <w:webHidden/>
              </w:rPr>
            </w:r>
            <w:r>
              <w:rPr>
                <w:noProof/>
                <w:webHidden/>
              </w:rPr>
              <w:fldChar w:fldCharType="separate"/>
            </w:r>
            <w:r>
              <w:rPr>
                <w:noProof/>
                <w:webHidden/>
              </w:rPr>
              <w:t>22</w:t>
            </w:r>
            <w:r>
              <w:rPr>
                <w:noProof/>
                <w:webHidden/>
              </w:rPr>
              <w:fldChar w:fldCharType="end"/>
            </w:r>
          </w:hyperlink>
        </w:p>
        <w:p w14:paraId="1C7A5413" w14:textId="40CFD8D9" w:rsidR="00C04375" w:rsidRDefault="00C04375">
          <w:pPr>
            <w:pStyle w:val="TOC3"/>
            <w:tabs>
              <w:tab w:val="left" w:pos="880"/>
              <w:tab w:val="right" w:leader="dot" w:pos="9350"/>
            </w:tabs>
            <w:rPr>
              <w:rFonts w:eastAsiaTheme="minorEastAsia"/>
              <w:noProof/>
            </w:rPr>
          </w:pPr>
          <w:hyperlink w:anchor="_Toc167598929" w:history="1">
            <w:r w:rsidRPr="00D01326">
              <w:rPr>
                <w:rStyle w:val="Hyperlink"/>
                <w:rFonts w:ascii="Times New Roman" w:hAnsi="Times New Roman" w:cs="Times New Roman"/>
                <w:noProof/>
              </w:rPr>
              <w:t>2.</w:t>
            </w:r>
            <w:r>
              <w:rPr>
                <w:rFonts w:eastAsiaTheme="minorEastAsia"/>
                <w:noProof/>
              </w:rPr>
              <w:tab/>
            </w:r>
            <w:r w:rsidRPr="00D01326">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_Toc167598929 \h </w:instrText>
            </w:r>
            <w:r>
              <w:rPr>
                <w:noProof/>
                <w:webHidden/>
              </w:rPr>
            </w:r>
            <w:r>
              <w:rPr>
                <w:noProof/>
                <w:webHidden/>
              </w:rPr>
              <w:fldChar w:fldCharType="separate"/>
            </w:r>
            <w:r>
              <w:rPr>
                <w:noProof/>
                <w:webHidden/>
              </w:rPr>
              <w:t>22</w:t>
            </w:r>
            <w:r>
              <w:rPr>
                <w:noProof/>
                <w:webHidden/>
              </w:rPr>
              <w:fldChar w:fldCharType="end"/>
            </w:r>
          </w:hyperlink>
        </w:p>
        <w:p w14:paraId="1BF822E3" w14:textId="1740DC19" w:rsidR="00C04375" w:rsidRDefault="00C04375">
          <w:pPr>
            <w:pStyle w:val="TOC3"/>
            <w:tabs>
              <w:tab w:val="left" w:pos="880"/>
              <w:tab w:val="right" w:leader="dot" w:pos="9350"/>
            </w:tabs>
            <w:rPr>
              <w:rFonts w:eastAsiaTheme="minorEastAsia"/>
              <w:noProof/>
            </w:rPr>
          </w:pPr>
          <w:hyperlink w:anchor="_Toc167598930" w:history="1">
            <w:r w:rsidRPr="00D01326">
              <w:rPr>
                <w:rStyle w:val="Hyperlink"/>
                <w:rFonts w:ascii="Times New Roman" w:hAnsi="Times New Roman" w:cs="Times New Roman"/>
                <w:noProof/>
              </w:rPr>
              <w:t>3.</w:t>
            </w:r>
            <w:r>
              <w:rPr>
                <w:rFonts w:eastAsiaTheme="minorEastAsia"/>
                <w:noProof/>
              </w:rPr>
              <w:tab/>
            </w:r>
            <w:r w:rsidRPr="00D01326">
              <w:rPr>
                <w:rStyle w:val="Hyperlink"/>
                <w:rFonts w:ascii="Times New Roman" w:hAnsi="Times New Roman" w:cs="Times New Roman"/>
                <w:noProof/>
              </w:rPr>
              <w:t>Lazy IBK:</w:t>
            </w:r>
            <w:r>
              <w:rPr>
                <w:noProof/>
                <w:webHidden/>
              </w:rPr>
              <w:tab/>
            </w:r>
            <w:r>
              <w:rPr>
                <w:noProof/>
                <w:webHidden/>
              </w:rPr>
              <w:fldChar w:fldCharType="begin"/>
            </w:r>
            <w:r>
              <w:rPr>
                <w:noProof/>
                <w:webHidden/>
              </w:rPr>
              <w:instrText xml:space="preserve"> PAGEREF _Toc167598930 \h </w:instrText>
            </w:r>
            <w:r>
              <w:rPr>
                <w:noProof/>
                <w:webHidden/>
              </w:rPr>
            </w:r>
            <w:r>
              <w:rPr>
                <w:noProof/>
                <w:webHidden/>
              </w:rPr>
              <w:fldChar w:fldCharType="separate"/>
            </w:r>
            <w:r>
              <w:rPr>
                <w:noProof/>
                <w:webHidden/>
              </w:rPr>
              <w:t>23</w:t>
            </w:r>
            <w:r>
              <w:rPr>
                <w:noProof/>
                <w:webHidden/>
              </w:rPr>
              <w:fldChar w:fldCharType="end"/>
            </w:r>
          </w:hyperlink>
        </w:p>
        <w:p w14:paraId="195F2AF8" w14:textId="5E425875" w:rsidR="00C04375" w:rsidRDefault="00C04375">
          <w:pPr>
            <w:pStyle w:val="TOC3"/>
            <w:tabs>
              <w:tab w:val="left" w:pos="880"/>
              <w:tab w:val="right" w:leader="dot" w:pos="9350"/>
            </w:tabs>
            <w:rPr>
              <w:rFonts w:eastAsiaTheme="minorEastAsia"/>
              <w:noProof/>
            </w:rPr>
          </w:pPr>
          <w:hyperlink w:anchor="_Toc167598931" w:history="1">
            <w:r w:rsidRPr="00D01326">
              <w:rPr>
                <w:rStyle w:val="Hyperlink"/>
                <w:rFonts w:ascii="Times New Roman" w:hAnsi="Times New Roman" w:cs="Times New Roman"/>
                <w:noProof/>
              </w:rPr>
              <w:t>4.</w:t>
            </w:r>
            <w:r>
              <w:rPr>
                <w:rFonts w:eastAsiaTheme="minorEastAsia"/>
                <w:noProof/>
              </w:rPr>
              <w:tab/>
            </w:r>
            <w:r w:rsidRPr="00D01326">
              <w:rPr>
                <w:rStyle w:val="Hyperlink"/>
                <w:rFonts w:ascii="Times New Roman" w:hAnsi="Times New Roman" w:cs="Times New Roman"/>
                <w:noProof/>
              </w:rPr>
              <w:t>J48:</w:t>
            </w:r>
            <w:r>
              <w:rPr>
                <w:noProof/>
                <w:webHidden/>
              </w:rPr>
              <w:tab/>
            </w:r>
            <w:r>
              <w:rPr>
                <w:noProof/>
                <w:webHidden/>
              </w:rPr>
              <w:fldChar w:fldCharType="begin"/>
            </w:r>
            <w:r>
              <w:rPr>
                <w:noProof/>
                <w:webHidden/>
              </w:rPr>
              <w:instrText xml:space="preserve"> PAGEREF _Toc167598931 \h </w:instrText>
            </w:r>
            <w:r>
              <w:rPr>
                <w:noProof/>
                <w:webHidden/>
              </w:rPr>
            </w:r>
            <w:r>
              <w:rPr>
                <w:noProof/>
                <w:webHidden/>
              </w:rPr>
              <w:fldChar w:fldCharType="separate"/>
            </w:r>
            <w:r>
              <w:rPr>
                <w:noProof/>
                <w:webHidden/>
              </w:rPr>
              <w:t>24</w:t>
            </w:r>
            <w:r>
              <w:rPr>
                <w:noProof/>
                <w:webHidden/>
              </w:rPr>
              <w:fldChar w:fldCharType="end"/>
            </w:r>
          </w:hyperlink>
        </w:p>
        <w:p w14:paraId="73003106" w14:textId="6CDCF26F" w:rsidR="00C04375" w:rsidRDefault="00C04375">
          <w:pPr>
            <w:pStyle w:val="TOC3"/>
            <w:tabs>
              <w:tab w:val="left" w:pos="880"/>
              <w:tab w:val="right" w:leader="dot" w:pos="9350"/>
            </w:tabs>
            <w:rPr>
              <w:rFonts w:eastAsiaTheme="minorEastAsia"/>
              <w:noProof/>
            </w:rPr>
          </w:pPr>
          <w:hyperlink w:anchor="_Toc167598932" w:history="1">
            <w:r w:rsidRPr="00D01326">
              <w:rPr>
                <w:rStyle w:val="Hyperlink"/>
                <w:rFonts w:ascii="Times New Roman" w:hAnsi="Times New Roman" w:cs="Times New Roman"/>
                <w:noProof/>
              </w:rPr>
              <w:t>5.</w:t>
            </w:r>
            <w:r>
              <w:rPr>
                <w:rFonts w:eastAsiaTheme="minorEastAsia"/>
                <w:noProof/>
              </w:rPr>
              <w:tab/>
            </w:r>
            <w:r w:rsidRPr="00D01326">
              <w:rPr>
                <w:rStyle w:val="Hyperlink"/>
                <w:rFonts w:ascii="Times New Roman" w:hAnsi="Times New Roman" w:cs="Times New Roman"/>
                <w:noProof/>
              </w:rPr>
              <w:t>Confusion matrix</w:t>
            </w:r>
            <w:r>
              <w:rPr>
                <w:noProof/>
                <w:webHidden/>
              </w:rPr>
              <w:tab/>
            </w:r>
            <w:r>
              <w:rPr>
                <w:noProof/>
                <w:webHidden/>
              </w:rPr>
              <w:fldChar w:fldCharType="begin"/>
            </w:r>
            <w:r>
              <w:rPr>
                <w:noProof/>
                <w:webHidden/>
              </w:rPr>
              <w:instrText xml:space="preserve"> PAGEREF _Toc167598932 \h </w:instrText>
            </w:r>
            <w:r>
              <w:rPr>
                <w:noProof/>
                <w:webHidden/>
              </w:rPr>
            </w:r>
            <w:r>
              <w:rPr>
                <w:noProof/>
                <w:webHidden/>
              </w:rPr>
              <w:fldChar w:fldCharType="separate"/>
            </w:r>
            <w:r>
              <w:rPr>
                <w:noProof/>
                <w:webHidden/>
              </w:rPr>
              <w:t>25</w:t>
            </w:r>
            <w:r>
              <w:rPr>
                <w:noProof/>
                <w:webHidden/>
              </w:rPr>
              <w:fldChar w:fldCharType="end"/>
            </w:r>
          </w:hyperlink>
        </w:p>
        <w:p w14:paraId="6965B793" w14:textId="72E0E62E" w:rsidR="00C04375" w:rsidRDefault="00C04375">
          <w:pPr>
            <w:pStyle w:val="TOC3"/>
            <w:tabs>
              <w:tab w:val="left" w:pos="880"/>
              <w:tab w:val="right" w:leader="dot" w:pos="9350"/>
            </w:tabs>
            <w:rPr>
              <w:rFonts w:eastAsiaTheme="minorEastAsia"/>
              <w:noProof/>
            </w:rPr>
          </w:pPr>
          <w:hyperlink w:anchor="_Toc167598933" w:history="1">
            <w:r w:rsidRPr="00D01326">
              <w:rPr>
                <w:rStyle w:val="Hyperlink"/>
                <w:rFonts w:ascii="Times New Roman" w:hAnsi="Times New Roman" w:cs="Times New Roman"/>
                <w:noProof/>
              </w:rPr>
              <w:t>6.</w:t>
            </w:r>
            <w:r>
              <w:rPr>
                <w:rFonts w:eastAsiaTheme="minorEastAsia"/>
                <w:noProof/>
              </w:rPr>
              <w:tab/>
            </w:r>
            <w:r w:rsidRPr="00D01326">
              <w:rPr>
                <w:rStyle w:val="Hyperlink"/>
                <w:rFonts w:ascii="Times New Roman" w:hAnsi="Times New Roman" w:cs="Times New Roman"/>
                <w:noProof/>
              </w:rPr>
              <w:t>Discssion</w:t>
            </w:r>
            <w:r>
              <w:rPr>
                <w:noProof/>
                <w:webHidden/>
              </w:rPr>
              <w:tab/>
            </w:r>
            <w:r>
              <w:rPr>
                <w:noProof/>
                <w:webHidden/>
              </w:rPr>
              <w:fldChar w:fldCharType="begin"/>
            </w:r>
            <w:r>
              <w:rPr>
                <w:noProof/>
                <w:webHidden/>
              </w:rPr>
              <w:instrText xml:space="preserve"> PAGEREF _Toc167598933 \h </w:instrText>
            </w:r>
            <w:r>
              <w:rPr>
                <w:noProof/>
                <w:webHidden/>
              </w:rPr>
            </w:r>
            <w:r>
              <w:rPr>
                <w:noProof/>
                <w:webHidden/>
              </w:rPr>
              <w:fldChar w:fldCharType="separate"/>
            </w:r>
            <w:r>
              <w:rPr>
                <w:noProof/>
                <w:webHidden/>
              </w:rPr>
              <w:t>25</w:t>
            </w:r>
            <w:r>
              <w:rPr>
                <w:noProof/>
                <w:webHidden/>
              </w:rPr>
              <w:fldChar w:fldCharType="end"/>
            </w:r>
          </w:hyperlink>
        </w:p>
        <w:p w14:paraId="7E40811A" w14:textId="1C94071E" w:rsidR="00C04375" w:rsidRDefault="00C04375">
          <w:pPr>
            <w:pStyle w:val="TOC3"/>
            <w:tabs>
              <w:tab w:val="left" w:pos="880"/>
              <w:tab w:val="right" w:leader="dot" w:pos="9350"/>
            </w:tabs>
            <w:rPr>
              <w:rFonts w:eastAsiaTheme="minorEastAsia"/>
              <w:noProof/>
            </w:rPr>
          </w:pPr>
          <w:hyperlink w:anchor="_Toc167598934" w:history="1">
            <w:r w:rsidRPr="00D01326">
              <w:rPr>
                <w:rStyle w:val="Hyperlink"/>
                <w:rFonts w:ascii="Times New Roman" w:hAnsi="Times New Roman" w:cs="Times New Roman"/>
                <w:noProof/>
              </w:rPr>
              <w:t>7.</w:t>
            </w:r>
            <w:r>
              <w:rPr>
                <w:rFonts w:eastAsiaTheme="minorEastAsia"/>
                <w:noProof/>
              </w:rPr>
              <w:tab/>
            </w:r>
            <w:r w:rsidRPr="00D0132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_Toc167598934 \h </w:instrText>
            </w:r>
            <w:r>
              <w:rPr>
                <w:noProof/>
                <w:webHidden/>
              </w:rPr>
            </w:r>
            <w:r>
              <w:rPr>
                <w:noProof/>
                <w:webHidden/>
              </w:rPr>
              <w:fldChar w:fldCharType="separate"/>
            </w:r>
            <w:r>
              <w:rPr>
                <w:noProof/>
                <w:webHidden/>
              </w:rPr>
              <w:t>25</w:t>
            </w:r>
            <w:r>
              <w:rPr>
                <w:noProof/>
                <w:webHidden/>
              </w:rPr>
              <w:fldChar w:fldCharType="end"/>
            </w:r>
          </w:hyperlink>
        </w:p>
        <w:p w14:paraId="0BA5C892" w14:textId="05052578" w:rsidR="00C04375" w:rsidRDefault="00C04375">
          <w:pPr>
            <w:pStyle w:val="TOC1"/>
            <w:tabs>
              <w:tab w:val="right" w:leader="dot" w:pos="9350"/>
            </w:tabs>
            <w:rPr>
              <w:rFonts w:eastAsiaTheme="minorEastAsia"/>
              <w:noProof/>
            </w:rPr>
          </w:pPr>
          <w:hyperlink w:anchor="_Toc167598935" w:history="1">
            <w:r w:rsidRPr="00D01326">
              <w:rPr>
                <w:rStyle w:val="Hyperlink"/>
                <w:rFonts w:ascii="Times New Roman" w:hAnsi="Times New Roman" w:cs="Times New Roman"/>
                <w:noProof/>
              </w:rPr>
              <w:t>2nd  dataset(Vertebral_column_data):</w:t>
            </w:r>
            <w:r>
              <w:rPr>
                <w:noProof/>
                <w:webHidden/>
              </w:rPr>
              <w:tab/>
            </w:r>
            <w:r>
              <w:rPr>
                <w:noProof/>
                <w:webHidden/>
              </w:rPr>
              <w:fldChar w:fldCharType="begin"/>
            </w:r>
            <w:r>
              <w:rPr>
                <w:noProof/>
                <w:webHidden/>
              </w:rPr>
              <w:instrText xml:space="preserve"> PAGEREF _Toc167598935 \h </w:instrText>
            </w:r>
            <w:r>
              <w:rPr>
                <w:noProof/>
                <w:webHidden/>
              </w:rPr>
            </w:r>
            <w:r>
              <w:rPr>
                <w:noProof/>
                <w:webHidden/>
              </w:rPr>
              <w:fldChar w:fldCharType="separate"/>
            </w:r>
            <w:r>
              <w:rPr>
                <w:noProof/>
                <w:webHidden/>
              </w:rPr>
              <w:t>25</w:t>
            </w:r>
            <w:r>
              <w:rPr>
                <w:noProof/>
                <w:webHidden/>
              </w:rPr>
              <w:fldChar w:fldCharType="end"/>
            </w:r>
          </w:hyperlink>
        </w:p>
        <w:p w14:paraId="720C41E8" w14:textId="5970D751" w:rsidR="00C04375" w:rsidRDefault="00C04375">
          <w:pPr>
            <w:pStyle w:val="TOC2"/>
            <w:tabs>
              <w:tab w:val="right" w:leader="dot" w:pos="9350"/>
            </w:tabs>
            <w:rPr>
              <w:rFonts w:eastAsiaTheme="minorEastAsia"/>
              <w:noProof/>
            </w:rPr>
          </w:pPr>
          <w:hyperlink w:anchor="_Toc167598936" w:history="1">
            <w:r w:rsidRPr="00D0132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_Toc167598936 \h </w:instrText>
            </w:r>
            <w:r>
              <w:rPr>
                <w:noProof/>
                <w:webHidden/>
              </w:rPr>
            </w:r>
            <w:r>
              <w:rPr>
                <w:noProof/>
                <w:webHidden/>
              </w:rPr>
              <w:fldChar w:fldCharType="separate"/>
            </w:r>
            <w:r>
              <w:rPr>
                <w:noProof/>
                <w:webHidden/>
              </w:rPr>
              <w:t>25</w:t>
            </w:r>
            <w:r>
              <w:rPr>
                <w:noProof/>
                <w:webHidden/>
              </w:rPr>
              <w:fldChar w:fldCharType="end"/>
            </w:r>
          </w:hyperlink>
        </w:p>
        <w:p w14:paraId="5B495C50" w14:textId="415C723C" w:rsidR="00C04375" w:rsidRDefault="00C04375">
          <w:pPr>
            <w:pStyle w:val="TOC2"/>
            <w:tabs>
              <w:tab w:val="right" w:leader="dot" w:pos="9350"/>
            </w:tabs>
            <w:rPr>
              <w:rFonts w:eastAsiaTheme="minorEastAsia"/>
              <w:noProof/>
            </w:rPr>
          </w:pPr>
          <w:hyperlink w:anchor="_Toc167598937" w:history="1">
            <w:r w:rsidRPr="00D01326">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_Toc167598937 \h </w:instrText>
            </w:r>
            <w:r>
              <w:rPr>
                <w:noProof/>
                <w:webHidden/>
              </w:rPr>
            </w:r>
            <w:r>
              <w:rPr>
                <w:noProof/>
                <w:webHidden/>
              </w:rPr>
              <w:fldChar w:fldCharType="separate"/>
            </w:r>
            <w:r>
              <w:rPr>
                <w:noProof/>
                <w:webHidden/>
              </w:rPr>
              <w:t>26</w:t>
            </w:r>
            <w:r>
              <w:rPr>
                <w:noProof/>
                <w:webHidden/>
              </w:rPr>
              <w:fldChar w:fldCharType="end"/>
            </w:r>
          </w:hyperlink>
        </w:p>
        <w:p w14:paraId="28674CCB" w14:textId="7E9BE7F1" w:rsidR="00C04375" w:rsidRDefault="00C04375">
          <w:pPr>
            <w:pStyle w:val="TOC3"/>
            <w:tabs>
              <w:tab w:val="left" w:pos="880"/>
              <w:tab w:val="right" w:leader="dot" w:pos="9350"/>
            </w:tabs>
            <w:rPr>
              <w:rFonts w:eastAsiaTheme="minorEastAsia"/>
              <w:noProof/>
            </w:rPr>
          </w:pPr>
          <w:hyperlink w:anchor="_Toc167598938" w:history="1">
            <w:r w:rsidRPr="00D01326">
              <w:rPr>
                <w:rStyle w:val="Hyperlink"/>
                <w:rFonts w:ascii="Times New Roman" w:hAnsi="Times New Roman" w:cs="Times New Roman"/>
                <w:noProof/>
              </w:rPr>
              <w:t>1.</w:t>
            </w:r>
            <w:r>
              <w:rPr>
                <w:rFonts w:eastAsiaTheme="minorEastAsia"/>
                <w:noProof/>
              </w:rPr>
              <w:tab/>
            </w:r>
            <w:r w:rsidRPr="00D01326">
              <w:rPr>
                <w:rStyle w:val="Hyperlink"/>
                <w:rFonts w:ascii="Times New Roman" w:hAnsi="Times New Roman" w:cs="Times New Roman"/>
                <w:noProof/>
              </w:rPr>
              <w:t>Loading the dataset:</w:t>
            </w:r>
            <w:r>
              <w:rPr>
                <w:noProof/>
                <w:webHidden/>
              </w:rPr>
              <w:tab/>
            </w:r>
            <w:r>
              <w:rPr>
                <w:noProof/>
                <w:webHidden/>
              </w:rPr>
              <w:fldChar w:fldCharType="begin"/>
            </w:r>
            <w:r>
              <w:rPr>
                <w:noProof/>
                <w:webHidden/>
              </w:rPr>
              <w:instrText xml:space="preserve"> PAGEREF _Toc167598938 \h </w:instrText>
            </w:r>
            <w:r>
              <w:rPr>
                <w:noProof/>
                <w:webHidden/>
              </w:rPr>
            </w:r>
            <w:r>
              <w:rPr>
                <w:noProof/>
                <w:webHidden/>
              </w:rPr>
              <w:fldChar w:fldCharType="separate"/>
            </w:r>
            <w:r>
              <w:rPr>
                <w:noProof/>
                <w:webHidden/>
              </w:rPr>
              <w:t>26</w:t>
            </w:r>
            <w:r>
              <w:rPr>
                <w:noProof/>
                <w:webHidden/>
              </w:rPr>
              <w:fldChar w:fldCharType="end"/>
            </w:r>
          </w:hyperlink>
        </w:p>
        <w:p w14:paraId="1DF9D885" w14:textId="4EF3ED17" w:rsidR="00C04375" w:rsidRDefault="00C04375">
          <w:pPr>
            <w:pStyle w:val="TOC3"/>
            <w:tabs>
              <w:tab w:val="left" w:pos="880"/>
              <w:tab w:val="right" w:leader="dot" w:pos="9350"/>
            </w:tabs>
            <w:rPr>
              <w:rFonts w:eastAsiaTheme="minorEastAsia"/>
              <w:noProof/>
            </w:rPr>
          </w:pPr>
          <w:hyperlink w:anchor="_Toc167598939" w:history="1">
            <w:r w:rsidRPr="00D01326">
              <w:rPr>
                <w:rStyle w:val="Hyperlink"/>
                <w:rFonts w:ascii="Times New Roman" w:hAnsi="Times New Roman" w:cs="Times New Roman"/>
                <w:noProof/>
              </w:rPr>
              <w:t>1.</w:t>
            </w:r>
            <w:r>
              <w:rPr>
                <w:rFonts w:eastAsiaTheme="minorEastAsia"/>
                <w:noProof/>
              </w:rPr>
              <w:tab/>
            </w:r>
            <w:r w:rsidRPr="00D01326">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_Toc167598939 \h </w:instrText>
            </w:r>
            <w:r>
              <w:rPr>
                <w:noProof/>
                <w:webHidden/>
              </w:rPr>
            </w:r>
            <w:r>
              <w:rPr>
                <w:noProof/>
                <w:webHidden/>
              </w:rPr>
              <w:fldChar w:fldCharType="separate"/>
            </w:r>
            <w:r>
              <w:rPr>
                <w:noProof/>
                <w:webHidden/>
              </w:rPr>
              <w:t>27</w:t>
            </w:r>
            <w:r>
              <w:rPr>
                <w:noProof/>
                <w:webHidden/>
              </w:rPr>
              <w:fldChar w:fldCharType="end"/>
            </w:r>
          </w:hyperlink>
        </w:p>
        <w:p w14:paraId="14F438D1" w14:textId="25A4DB34" w:rsidR="00C04375" w:rsidRDefault="00C04375">
          <w:pPr>
            <w:pStyle w:val="TOC3"/>
            <w:tabs>
              <w:tab w:val="left" w:pos="880"/>
              <w:tab w:val="right" w:leader="dot" w:pos="9350"/>
            </w:tabs>
            <w:rPr>
              <w:rFonts w:eastAsiaTheme="minorEastAsia"/>
              <w:noProof/>
            </w:rPr>
          </w:pPr>
          <w:hyperlink w:anchor="_Toc167598940" w:history="1">
            <w:r w:rsidRPr="00D01326">
              <w:rPr>
                <w:rStyle w:val="Hyperlink"/>
                <w:rFonts w:ascii="Times New Roman" w:hAnsi="Times New Roman" w:cs="Times New Roman"/>
                <w:noProof/>
              </w:rPr>
              <w:t>2.</w:t>
            </w:r>
            <w:r>
              <w:rPr>
                <w:rFonts w:eastAsiaTheme="minorEastAsia"/>
                <w:noProof/>
              </w:rPr>
              <w:tab/>
            </w:r>
            <w:r w:rsidRPr="00D01326">
              <w:rPr>
                <w:rStyle w:val="Hyperlink"/>
                <w:rFonts w:ascii="Times New Roman" w:hAnsi="Times New Roman" w:cs="Times New Roman"/>
                <w:noProof/>
              </w:rPr>
              <w:t>Applying algorithm (Cluster used):</w:t>
            </w:r>
            <w:r>
              <w:rPr>
                <w:noProof/>
                <w:webHidden/>
              </w:rPr>
              <w:tab/>
            </w:r>
            <w:r>
              <w:rPr>
                <w:noProof/>
                <w:webHidden/>
              </w:rPr>
              <w:fldChar w:fldCharType="begin"/>
            </w:r>
            <w:r>
              <w:rPr>
                <w:noProof/>
                <w:webHidden/>
              </w:rPr>
              <w:instrText xml:space="preserve"> PAGEREF _Toc167598940 \h </w:instrText>
            </w:r>
            <w:r>
              <w:rPr>
                <w:noProof/>
                <w:webHidden/>
              </w:rPr>
            </w:r>
            <w:r>
              <w:rPr>
                <w:noProof/>
                <w:webHidden/>
              </w:rPr>
              <w:fldChar w:fldCharType="separate"/>
            </w:r>
            <w:r>
              <w:rPr>
                <w:noProof/>
                <w:webHidden/>
              </w:rPr>
              <w:t>27</w:t>
            </w:r>
            <w:r>
              <w:rPr>
                <w:noProof/>
                <w:webHidden/>
              </w:rPr>
              <w:fldChar w:fldCharType="end"/>
            </w:r>
          </w:hyperlink>
        </w:p>
        <w:p w14:paraId="78345CE0" w14:textId="0D7C70A3" w:rsidR="00C04375" w:rsidRDefault="00C04375">
          <w:pPr>
            <w:pStyle w:val="TOC3"/>
            <w:tabs>
              <w:tab w:val="left" w:pos="880"/>
              <w:tab w:val="right" w:leader="dot" w:pos="9350"/>
            </w:tabs>
            <w:rPr>
              <w:rFonts w:eastAsiaTheme="minorEastAsia"/>
              <w:noProof/>
            </w:rPr>
          </w:pPr>
          <w:hyperlink w:anchor="_Toc167598941" w:history="1">
            <w:r w:rsidRPr="00D01326">
              <w:rPr>
                <w:rStyle w:val="Hyperlink"/>
                <w:rFonts w:ascii="Times New Roman" w:hAnsi="Times New Roman" w:cs="Times New Roman"/>
                <w:b/>
                <w:bCs/>
                <w:noProof/>
              </w:rPr>
              <w:t>3.</w:t>
            </w:r>
            <w:r>
              <w:rPr>
                <w:rFonts w:eastAsiaTheme="minorEastAsia"/>
                <w:noProof/>
              </w:rPr>
              <w:tab/>
            </w:r>
            <w:r w:rsidRPr="00D01326">
              <w:rPr>
                <w:rStyle w:val="Hyperlink"/>
                <w:rFonts w:ascii="Times New Roman" w:hAnsi="Times New Roman" w:cs="Times New Roman"/>
                <w:b/>
                <w:bCs/>
                <w:noProof/>
              </w:rPr>
              <w:t>Results</w:t>
            </w:r>
            <w:r>
              <w:rPr>
                <w:noProof/>
                <w:webHidden/>
              </w:rPr>
              <w:tab/>
            </w:r>
            <w:r>
              <w:rPr>
                <w:noProof/>
                <w:webHidden/>
              </w:rPr>
              <w:fldChar w:fldCharType="begin"/>
            </w:r>
            <w:r>
              <w:rPr>
                <w:noProof/>
                <w:webHidden/>
              </w:rPr>
              <w:instrText xml:space="preserve"> PAGEREF _Toc167598941 \h </w:instrText>
            </w:r>
            <w:r>
              <w:rPr>
                <w:noProof/>
                <w:webHidden/>
              </w:rPr>
            </w:r>
            <w:r>
              <w:rPr>
                <w:noProof/>
                <w:webHidden/>
              </w:rPr>
              <w:fldChar w:fldCharType="separate"/>
            </w:r>
            <w:r>
              <w:rPr>
                <w:noProof/>
                <w:webHidden/>
              </w:rPr>
              <w:t>28</w:t>
            </w:r>
            <w:r>
              <w:rPr>
                <w:noProof/>
                <w:webHidden/>
              </w:rPr>
              <w:fldChar w:fldCharType="end"/>
            </w:r>
          </w:hyperlink>
        </w:p>
        <w:p w14:paraId="0BDBEB00" w14:textId="5F459057" w:rsidR="00C04375" w:rsidRDefault="00C04375">
          <w:pPr>
            <w:pStyle w:val="TOC3"/>
            <w:tabs>
              <w:tab w:val="left" w:pos="880"/>
              <w:tab w:val="right" w:leader="dot" w:pos="9350"/>
            </w:tabs>
            <w:rPr>
              <w:rFonts w:eastAsiaTheme="minorEastAsia"/>
              <w:noProof/>
            </w:rPr>
          </w:pPr>
          <w:hyperlink w:anchor="_Toc167598942" w:history="1">
            <w:r w:rsidRPr="00D01326">
              <w:rPr>
                <w:rStyle w:val="Hyperlink"/>
                <w:rFonts w:ascii="Times New Roman" w:hAnsi="Times New Roman" w:cs="Times New Roman"/>
                <w:noProof/>
              </w:rPr>
              <w:t>4.</w:t>
            </w:r>
            <w:r>
              <w:rPr>
                <w:rFonts w:eastAsiaTheme="minorEastAsia"/>
                <w:noProof/>
              </w:rPr>
              <w:tab/>
            </w:r>
            <w:r w:rsidRPr="00D01326">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_Toc167598942 \h </w:instrText>
            </w:r>
            <w:r>
              <w:rPr>
                <w:noProof/>
                <w:webHidden/>
              </w:rPr>
            </w:r>
            <w:r>
              <w:rPr>
                <w:noProof/>
                <w:webHidden/>
              </w:rPr>
              <w:fldChar w:fldCharType="separate"/>
            </w:r>
            <w:r>
              <w:rPr>
                <w:noProof/>
                <w:webHidden/>
              </w:rPr>
              <w:t>29</w:t>
            </w:r>
            <w:r>
              <w:rPr>
                <w:noProof/>
                <w:webHidden/>
              </w:rPr>
              <w:fldChar w:fldCharType="end"/>
            </w:r>
          </w:hyperlink>
        </w:p>
        <w:p w14:paraId="0ED30897" w14:textId="4D65F86B" w:rsidR="00C04375" w:rsidRDefault="00C04375">
          <w:pPr>
            <w:pStyle w:val="TOC3"/>
            <w:tabs>
              <w:tab w:val="left" w:pos="880"/>
              <w:tab w:val="right" w:leader="dot" w:pos="9350"/>
            </w:tabs>
            <w:rPr>
              <w:rFonts w:eastAsiaTheme="minorEastAsia"/>
              <w:noProof/>
            </w:rPr>
          </w:pPr>
          <w:hyperlink w:anchor="_Toc167598943" w:history="1">
            <w:r w:rsidRPr="00D01326">
              <w:rPr>
                <w:rStyle w:val="Hyperlink"/>
                <w:rFonts w:ascii="Times New Roman" w:hAnsi="Times New Roman" w:cs="Times New Roman"/>
                <w:noProof/>
              </w:rPr>
              <w:t>5.</w:t>
            </w:r>
            <w:r>
              <w:rPr>
                <w:rFonts w:eastAsiaTheme="minorEastAsia"/>
                <w:noProof/>
              </w:rPr>
              <w:tab/>
            </w:r>
            <w:r w:rsidRPr="00D0132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_Toc167598943 \h </w:instrText>
            </w:r>
            <w:r>
              <w:rPr>
                <w:noProof/>
                <w:webHidden/>
              </w:rPr>
            </w:r>
            <w:r>
              <w:rPr>
                <w:noProof/>
                <w:webHidden/>
              </w:rPr>
              <w:fldChar w:fldCharType="separate"/>
            </w:r>
            <w:r>
              <w:rPr>
                <w:noProof/>
                <w:webHidden/>
              </w:rPr>
              <w:t>29</w:t>
            </w:r>
            <w:r>
              <w:rPr>
                <w:noProof/>
                <w:webHidden/>
              </w:rPr>
              <w:fldChar w:fldCharType="end"/>
            </w:r>
          </w:hyperlink>
        </w:p>
        <w:p w14:paraId="50FD3510" w14:textId="144FC8DE" w:rsidR="00C04375" w:rsidRDefault="00C04375">
          <w:pPr>
            <w:pStyle w:val="TOC3"/>
            <w:tabs>
              <w:tab w:val="right" w:leader="dot" w:pos="9350"/>
            </w:tabs>
            <w:rPr>
              <w:rFonts w:eastAsiaTheme="minorEastAsia"/>
              <w:noProof/>
            </w:rPr>
          </w:pPr>
          <w:hyperlink w:anchor="_Toc167598944" w:history="1">
            <w:r w:rsidRPr="00D01326">
              <w:rPr>
                <w:rStyle w:val="Hyperlink"/>
                <w:rFonts w:ascii="Times New Roman" w:hAnsi="Times New Roman" w:cs="Times New Roman"/>
                <w:b/>
                <w:bCs/>
                <w:noProof/>
              </w:rPr>
              <w:t>Discussion</w:t>
            </w:r>
            <w:r>
              <w:rPr>
                <w:noProof/>
                <w:webHidden/>
              </w:rPr>
              <w:tab/>
            </w:r>
            <w:r>
              <w:rPr>
                <w:noProof/>
                <w:webHidden/>
              </w:rPr>
              <w:fldChar w:fldCharType="begin"/>
            </w:r>
            <w:r>
              <w:rPr>
                <w:noProof/>
                <w:webHidden/>
              </w:rPr>
              <w:instrText xml:space="preserve"> PAGEREF _Toc167598944 \h </w:instrText>
            </w:r>
            <w:r>
              <w:rPr>
                <w:noProof/>
                <w:webHidden/>
              </w:rPr>
            </w:r>
            <w:r>
              <w:rPr>
                <w:noProof/>
                <w:webHidden/>
              </w:rPr>
              <w:fldChar w:fldCharType="separate"/>
            </w:r>
            <w:r>
              <w:rPr>
                <w:noProof/>
                <w:webHidden/>
              </w:rPr>
              <w:t>29</w:t>
            </w:r>
            <w:r>
              <w:rPr>
                <w:noProof/>
                <w:webHidden/>
              </w:rPr>
              <w:fldChar w:fldCharType="end"/>
            </w:r>
          </w:hyperlink>
        </w:p>
        <w:p w14:paraId="1CE98719" w14:textId="70D609F7" w:rsidR="00C04375" w:rsidRDefault="00C04375">
          <w:pPr>
            <w:pStyle w:val="TOC3"/>
            <w:tabs>
              <w:tab w:val="right" w:leader="dot" w:pos="9350"/>
            </w:tabs>
            <w:rPr>
              <w:rFonts w:eastAsiaTheme="minorEastAsia"/>
              <w:noProof/>
            </w:rPr>
          </w:pPr>
          <w:hyperlink w:anchor="_Toc167598945" w:history="1">
            <w:r w:rsidRPr="00D01326">
              <w:rPr>
                <w:rStyle w:val="Hyperlink"/>
                <w:b/>
                <w:bCs/>
                <w:noProof/>
              </w:rPr>
              <w:t>References:</w:t>
            </w:r>
            <w:r>
              <w:rPr>
                <w:noProof/>
                <w:webHidden/>
              </w:rPr>
              <w:tab/>
            </w:r>
            <w:r>
              <w:rPr>
                <w:noProof/>
                <w:webHidden/>
              </w:rPr>
              <w:fldChar w:fldCharType="begin"/>
            </w:r>
            <w:r>
              <w:rPr>
                <w:noProof/>
                <w:webHidden/>
              </w:rPr>
              <w:instrText xml:space="preserve"> PAGEREF _Toc167598945 \h </w:instrText>
            </w:r>
            <w:r>
              <w:rPr>
                <w:noProof/>
                <w:webHidden/>
              </w:rPr>
            </w:r>
            <w:r>
              <w:rPr>
                <w:noProof/>
                <w:webHidden/>
              </w:rPr>
              <w:fldChar w:fldCharType="separate"/>
            </w:r>
            <w:r>
              <w:rPr>
                <w:noProof/>
                <w:webHidden/>
              </w:rPr>
              <w:t>30</w:t>
            </w:r>
            <w:r>
              <w:rPr>
                <w:noProof/>
                <w:webHidden/>
              </w:rPr>
              <w:fldChar w:fldCharType="end"/>
            </w:r>
          </w:hyperlink>
        </w:p>
        <w:p w14:paraId="78CFF59D" w14:textId="45F08D38" w:rsidR="00340602" w:rsidRPr="00E95F88" w:rsidRDefault="00340602">
          <w:pPr>
            <w:rPr>
              <w:rFonts w:ascii="Times New Roman" w:hAnsi="Times New Roman" w:cs="Times New Roman"/>
            </w:rPr>
          </w:pPr>
          <w:r w:rsidRPr="00E95F88">
            <w:rPr>
              <w:rFonts w:ascii="Times New Roman" w:hAnsi="Times New Roman" w:cs="Times New Roman"/>
              <w:b/>
              <w:bCs/>
              <w:noProof/>
            </w:rPr>
            <w:fldChar w:fldCharType="end"/>
          </w:r>
        </w:p>
      </w:sdtContent>
    </w:sdt>
    <w:p w14:paraId="15D42315" w14:textId="243B3769" w:rsidR="000F3510" w:rsidRPr="00E95F88" w:rsidRDefault="00340602">
      <w:pPr>
        <w:rPr>
          <w:rFonts w:ascii="Times New Roman" w:hAnsi="Times New Roman" w:cs="Times New Roman"/>
          <w:b/>
          <w:bCs/>
          <w:sz w:val="24"/>
          <w:szCs w:val="24"/>
        </w:rPr>
      </w:pPr>
      <w:r w:rsidRPr="00E95F88">
        <w:rPr>
          <w:rFonts w:ascii="Times New Roman" w:hAnsi="Times New Roman" w:cs="Times New Roman"/>
          <w:b/>
          <w:bCs/>
          <w:sz w:val="24"/>
          <w:szCs w:val="24"/>
        </w:rPr>
        <w:t>Table of Figures</w:t>
      </w:r>
    </w:p>
    <w:p w14:paraId="61C854EC" w14:textId="7514D9DB" w:rsidR="00C04375" w:rsidRDefault="00340602">
      <w:pPr>
        <w:pStyle w:val="TableofFigures"/>
        <w:tabs>
          <w:tab w:val="right" w:leader="dot" w:pos="9350"/>
        </w:tabs>
        <w:rPr>
          <w:rFonts w:eastAsiaTheme="minorEastAsia"/>
          <w:noProof/>
        </w:rPr>
      </w:pPr>
      <w:r w:rsidRPr="00E95F88">
        <w:rPr>
          <w:rFonts w:ascii="Times New Roman" w:hAnsi="Times New Roman" w:cs="Times New Roman"/>
          <w:sz w:val="24"/>
          <w:szCs w:val="24"/>
        </w:rPr>
        <w:fldChar w:fldCharType="begin"/>
      </w:r>
      <w:r w:rsidRPr="00E95F88">
        <w:rPr>
          <w:rFonts w:ascii="Times New Roman" w:hAnsi="Times New Roman" w:cs="Times New Roman"/>
          <w:sz w:val="24"/>
          <w:szCs w:val="24"/>
        </w:rPr>
        <w:instrText xml:space="preserve"> TOC \h \z \c "Figure" </w:instrText>
      </w:r>
      <w:r w:rsidRPr="00E95F88">
        <w:rPr>
          <w:rFonts w:ascii="Times New Roman" w:hAnsi="Times New Roman" w:cs="Times New Roman"/>
          <w:sz w:val="24"/>
          <w:szCs w:val="24"/>
        </w:rPr>
        <w:fldChar w:fldCharType="separate"/>
      </w:r>
      <w:hyperlink w:anchor="_Toc167598946" w:history="1">
        <w:r w:rsidR="00C04375" w:rsidRPr="00835194">
          <w:rPr>
            <w:rStyle w:val="Hyperlink"/>
            <w:rFonts w:ascii="Times New Roman" w:hAnsi="Times New Roman" w:cs="Times New Roman"/>
            <w:noProof/>
          </w:rPr>
          <w:t>Figure 1 Loading Data</w:t>
        </w:r>
        <w:r w:rsidR="00C04375">
          <w:rPr>
            <w:noProof/>
            <w:webHidden/>
          </w:rPr>
          <w:tab/>
        </w:r>
        <w:r w:rsidR="00C04375">
          <w:rPr>
            <w:noProof/>
            <w:webHidden/>
          </w:rPr>
          <w:fldChar w:fldCharType="begin"/>
        </w:r>
        <w:r w:rsidR="00C04375">
          <w:rPr>
            <w:noProof/>
            <w:webHidden/>
          </w:rPr>
          <w:instrText xml:space="preserve"> PAGEREF _Toc167598946 \h </w:instrText>
        </w:r>
        <w:r w:rsidR="00C04375">
          <w:rPr>
            <w:noProof/>
            <w:webHidden/>
          </w:rPr>
        </w:r>
        <w:r w:rsidR="00C04375">
          <w:rPr>
            <w:noProof/>
            <w:webHidden/>
          </w:rPr>
          <w:fldChar w:fldCharType="separate"/>
        </w:r>
        <w:r w:rsidR="00C04375">
          <w:rPr>
            <w:noProof/>
            <w:webHidden/>
          </w:rPr>
          <w:t>4</w:t>
        </w:r>
        <w:r w:rsidR="00C04375">
          <w:rPr>
            <w:noProof/>
            <w:webHidden/>
          </w:rPr>
          <w:fldChar w:fldCharType="end"/>
        </w:r>
      </w:hyperlink>
    </w:p>
    <w:p w14:paraId="5D6EC384" w14:textId="4443202E" w:rsidR="00C04375" w:rsidRDefault="00C04375">
      <w:pPr>
        <w:pStyle w:val="TableofFigures"/>
        <w:tabs>
          <w:tab w:val="right" w:leader="dot" w:pos="9350"/>
        </w:tabs>
        <w:rPr>
          <w:rFonts w:eastAsiaTheme="minorEastAsia"/>
          <w:noProof/>
        </w:rPr>
      </w:pPr>
      <w:hyperlink w:anchor="_Toc167598947" w:history="1">
        <w:r w:rsidRPr="00835194">
          <w:rPr>
            <w:rStyle w:val="Hyperlink"/>
            <w:rFonts w:ascii="Times New Roman" w:hAnsi="Times New Roman" w:cs="Times New Roman"/>
            <w:noProof/>
          </w:rPr>
          <w:t>Figure 2  Data Cleaning</w:t>
        </w:r>
        <w:r>
          <w:rPr>
            <w:noProof/>
            <w:webHidden/>
          </w:rPr>
          <w:tab/>
        </w:r>
        <w:r>
          <w:rPr>
            <w:noProof/>
            <w:webHidden/>
          </w:rPr>
          <w:fldChar w:fldCharType="begin"/>
        </w:r>
        <w:r>
          <w:rPr>
            <w:noProof/>
            <w:webHidden/>
          </w:rPr>
          <w:instrText xml:space="preserve"> PAGEREF _Toc167598947 \h </w:instrText>
        </w:r>
        <w:r>
          <w:rPr>
            <w:noProof/>
            <w:webHidden/>
          </w:rPr>
        </w:r>
        <w:r>
          <w:rPr>
            <w:noProof/>
            <w:webHidden/>
          </w:rPr>
          <w:fldChar w:fldCharType="separate"/>
        </w:r>
        <w:r>
          <w:rPr>
            <w:noProof/>
            <w:webHidden/>
          </w:rPr>
          <w:t>5</w:t>
        </w:r>
        <w:r>
          <w:rPr>
            <w:noProof/>
            <w:webHidden/>
          </w:rPr>
          <w:fldChar w:fldCharType="end"/>
        </w:r>
      </w:hyperlink>
    </w:p>
    <w:p w14:paraId="7D4F7A5D" w14:textId="6154E4D1" w:rsidR="00C04375" w:rsidRDefault="00C04375">
      <w:pPr>
        <w:pStyle w:val="TableofFigures"/>
        <w:tabs>
          <w:tab w:val="right" w:leader="dot" w:pos="9350"/>
        </w:tabs>
        <w:rPr>
          <w:rFonts w:eastAsiaTheme="minorEastAsia"/>
          <w:noProof/>
        </w:rPr>
      </w:pPr>
      <w:hyperlink w:anchor="_Toc167598948" w:history="1">
        <w:r w:rsidRPr="00835194">
          <w:rPr>
            <w:rStyle w:val="Hyperlink"/>
            <w:rFonts w:ascii="Times New Roman" w:hAnsi="Times New Roman" w:cs="Times New Roman"/>
            <w:noProof/>
          </w:rPr>
          <w:t>Figure 3 Basic Statistical Analysis</w:t>
        </w:r>
        <w:r>
          <w:rPr>
            <w:noProof/>
            <w:webHidden/>
          </w:rPr>
          <w:tab/>
        </w:r>
        <w:r>
          <w:rPr>
            <w:noProof/>
            <w:webHidden/>
          </w:rPr>
          <w:fldChar w:fldCharType="begin"/>
        </w:r>
        <w:r>
          <w:rPr>
            <w:noProof/>
            <w:webHidden/>
          </w:rPr>
          <w:instrText xml:space="preserve"> PAGEREF _Toc167598948 \h </w:instrText>
        </w:r>
        <w:r>
          <w:rPr>
            <w:noProof/>
            <w:webHidden/>
          </w:rPr>
        </w:r>
        <w:r>
          <w:rPr>
            <w:noProof/>
            <w:webHidden/>
          </w:rPr>
          <w:fldChar w:fldCharType="separate"/>
        </w:r>
        <w:r>
          <w:rPr>
            <w:noProof/>
            <w:webHidden/>
          </w:rPr>
          <w:t>6</w:t>
        </w:r>
        <w:r>
          <w:rPr>
            <w:noProof/>
            <w:webHidden/>
          </w:rPr>
          <w:fldChar w:fldCharType="end"/>
        </w:r>
      </w:hyperlink>
    </w:p>
    <w:p w14:paraId="6D1632B3" w14:textId="4D5F07BB" w:rsidR="00C04375" w:rsidRDefault="00C04375">
      <w:pPr>
        <w:pStyle w:val="TableofFigures"/>
        <w:tabs>
          <w:tab w:val="right" w:leader="dot" w:pos="9350"/>
        </w:tabs>
        <w:rPr>
          <w:rFonts w:eastAsiaTheme="minorEastAsia"/>
          <w:noProof/>
        </w:rPr>
      </w:pPr>
      <w:hyperlink w:anchor="_Toc167598949" w:history="1">
        <w:r w:rsidRPr="00835194">
          <w:rPr>
            <w:rStyle w:val="Hyperlink"/>
            <w:rFonts w:ascii="Times New Roman" w:hAnsi="Times New Roman" w:cs="Times New Roman"/>
            <w:noProof/>
          </w:rPr>
          <w:t>Figure 4  Grouping Data</w:t>
        </w:r>
        <w:r>
          <w:rPr>
            <w:noProof/>
            <w:webHidden/>
          </w:rPr>
          <w:tab/>
        </w:r>
        <w:r>
          <w:rPr>
            <w:noProof/>
            <w:webHidden/>
          </w:rPr>
          <w:fldChar w:fldCharType="begin"/>
        </w:r>
        <w:r>
          <w:rPr>
            <w:noProof/>
            <w:webHidden/>
          </w:rPr>
          <w:instrText xml:space="preserve"> PAGEREF _Toc167598949 \h </w:instrText>
        </w:r>
        <w:r>
          <w:rPr>
            <w:noProof/>
            <w:webHidden/>
          </w:rPr>
        </w:r>
        <w:r>
          <w:rPr>
            <w:noProof/>
            <w:webHidden/>
          </w:rPr>
          <w:fldChar w:fldCharType="separate"/>
        </w:r>
        <w:r>
          <w:rPr>
            <w:noProof/>
            <w:webHidden/>
          </w:rPr>
          <w:t>7</w:t>
        </w:r>
        <w:r>
          <w:rPr>
            <w:noProof/>
            <w:webHidden/>
          </w:rPr>
          <w:fldChar w:fldCharType="end"/>
        </w:r>
      </w:hyperlink>
    </w:p>
    <w:p w14:paraId="07A3F30B" w14:textId="3F0A110B" w:rsidR="00C04375" w:rsidRDefault="00C04375">
      <w:pPr>
        <w:pStyle w:val="TableofFigures"/>
        <w:tabs>
          <w:tab w:val="right" w:leader="dot" w:pos="9350"/>
        </w:tabs>
        <w:rPr>
          <w:rFonts w:eastAsiaTheme="minorEastAsia"/>
          <w:noProof/>
        </w:rPr>
      </w:pPr>
      <w:hyperlink w:anchor="_Toc167598950" w:history="1">
        <w:r w:rsidRPr="00835194">
          <w:rPr>
            <w:rStyle w:val="Hyperlink"/>
            <w:rFonts w:ascii="Times New Roman" w:hAnsi="Times New Roman" w:cs="Times New Roman"/>
            <w:noProof/>
          </w:rPr>
          <w:t>Figure 5 Total Deaths Under 75 Over Different Periods</w:t>
        </w:r>
        <w:r>
          <w:rPr>
            <w:noProof/>
            <w:webHidden/>
          </w:rPr>
          <w:tab/>
        </w:r>
        <w:r>
          <w:rPr>
            <w:noProof/>
            <w:webHidden/>
          </w:rPr>
          <w:fldChar w:fldCharType="begin"/>
        </w:r>
        <w:r>
          <w:rPr>
            <w:noProof/>
            <w:webHidden/>
          </w:rPr>
          <w:instrText xml:space="preserve"> PAGEREF _Toc167598950 \h </w:instrText>
        </w:r>
        <w:r>
          <w:rPr>
            <w:noProof/>
            <w:webHidden/>
          </w:rPr>
        </w:r>
        <w:r>
          <w:rPr>
            <w:noProof/>
            <w:webHidden/>
          </w:rPr>
          <w:fldChar w:fldCharType="separate"/>
        </w:r>
        <w:r>
          <w:rPr>
            <w:noProof/>
            <w:webHidden/>
          </w:rPr>
          <w:t>8</w:t>
        </w:r>
        <w:r>
          <w:rPr>
            <w:noProof/>
            <w:webHidden/>
          </w:rPr>
          <w:fldChar w:fldCharType="end"/>
        </w:r>
      </w:hyperlink>
    </w:p>
    <w:p w14:paraId="37AFA3C5" w14:textId="5E811567" w:rsidR="00C04375" w:rsidRDefault="00C04375">
      <w:pPr>
        <w:pStyle w:val="TableofFigures"/>
        <w:tabs>
          <w:tab w:val="right" w:leader="dot" w:pos="9350"/>
        </w:tabs>
        <w:rPr>
          <w:rFonts w:eastAsiaTheme="minorEastAsia"/>
          <w:noProof/>
        </w:rPr>
      </w:pPr>
      <w:hyperlink w:anchor="_Toc167598951" w:history="1">
        <w:r w:rsidRPr="00835194">
          <w:rPr>
            <w:rStyle w:val="Hyperlink"/>
            <w:rFonts w:ascii="Times New Roman" w:hAnsi="Times New Roman" w:cs="Times New Roman"/>
            <w:noProof/>
          </w:rPr>
          <w:t>Figure 6 Deaths Under 75 by District Council</w:t>
        </w:r>
        <w:r>
          <w:rPr>
            <w:noProof/>
            <w:webHidden/>
          </w:rPr>
          <w:tab/>
        </w:r>
        <w:r>
          <w:rPr>
            <w:noProof/>
            <w:webHidden/>
          </w:rPr>
          <w:fldChar w:fldCharType="begin"/>
        </w:r>
        <w:r>
          <w:rPr>
            <w:noProof/>
            <w:webHidden/>
          </w:rPr>
          <w:instrText xml:space="preserve"> PAGEREF _Toc167598951 \h </w:instrText>
        </w:r>
        <w:r>
          <w:rPr>
            <w:noProof/>
            <w:webHidden/>
          </w:rPr>
        </w:r>
        <w:r>
          <w:rPr>
            <w:noProof/>
            <w:webHidden/>
          </w:rPr>
          <w:fldChar w:fldCharType="separate"/>
        </w:r>
        <w:r>
          <w:rPr>
            <w:noProof/>
            <w:webHidden/>
          </w:rPr>
          <w:t>9</w:t>
        </w:r>
        <w:r>
          <w:rPr>
            <w:noProof/>
            <w:webHidden/>
          </w:rPr>
          <w:fldChar w:fldCharType="end"/>
        </w:r>
      </w:hyperlink>
    </w:p>
    <w:p w14:paraId="682A8DF0" w14:textId="674EF4B1" w:rsidR="00C04375" w:rsidRDefault="00C04375">
      <w:pPr>
        <w:pStyle w:val="TableofFigures"/>
        <w:tabs>
          <w:tab w:val="right" w:leader="dot" w:pos="9350"/>
        </w:tabs>
        <w:rPr>
          <w:rFonts w:eastAsiaTheme="minorEastAsia"/>
          <w:noProof/>
        </w:rPr>
      </w:pPr>
      <w:hyperlink w:anchor="_Toc167598952" w:history="1">
        <w:r w:rsidRPr="00835194">
          <w:rPr>
            <w:rStyle w:val="Hyperlink"/>
            <w:rFonts w:ascii="Times New Roman" w:hAnsi="Times New Roman" w:cs="Times New Roman"/>
            <w:noProof/>
          </w:rPr>
          <w:t>Figure 7 Comparison of Deaths Under 75 by Gender</w:t>
        </w:r>
        <w:r>
          <w:rPr>
            <w:noProof/>
            <w:webHidden/>
          </w:rPr>
          <w:tab/>
        </w:r>
        <w:r>
          <w:rPr>
            <w:noProof/>
            <w:webHidden/>
          </w:rPr>
          <w:fldChar w:fldCharType="begin"/>
        </w:r>
        <w:r>
          <w:rPr>
            <w:noProof/>
            <w:webHidden/>
          </w:rPr>
          <w:instrText xml:space="preserve"> PAGEREF _Toc167598952 \h </w:instrText>
        </w:r>
        <w:r>
          <w:rPr>
            <w:noProof/>
            <w:webHidden/>
          </w:rPr>
        </w:r>
        <w:r>
          <w:rPr>
            <w:noProof/>
            <w:webHidden/>
          </w:rPr>
          <w:fldChar w:fldCharType="separate"/>
        </w:r>
        <w:r>
          <w:rPr>
            <w:noProof/>
            <w:webHidden/>
          </w:rPr>
          <w:t>10</w:t>
        </w:r>
        <w:r>
          <w:rPr>
            <w:noProof/>
            <w:webHidden/>
          </w:rPr>
          <w:fldChar w:fldCharType="end"/>
        </w:r>
      </w:hyperlink>
    </w:p>
    <w:p w14:paraId="43941411" w14:textId="5CCB07F0" w:rsidR="00C04375" w:rsidRDefault="00C04375">
      <w:pPr>
        <w:pStyle w:val="TableofFigures"/>
        <w:tabs>
          <w:tab w:val="right" w:leader="dot" w:pos="9350"/>
        </w:tabs>
        <w:rPr>
          <w:rFonts w:eastAsiaTheme="minorEastAsia"/>
          <w:noProof/>
        </w:rPr>
      </w:pPr>
      <w:hyperlink w:anchor="_Toc167598953" w:history="1">
        <w:r w:rsidRPr="00835194">
          <w:rPr>
            <w:rStyle w:val="Hyperlink"/>
            <w:rFonts w:ascii="Times New Roman" w:hAnsi="Times New Roman" w:cs="Times New Roman"/>
            <w:noProof/>
          </w:rPr>
          <w:t>Figure 8 Time Series of Deaths Under 75</w:t>
        </w:r>
        <w:r>
          <w:rPr>
            <w:noProof/>
            <w:webHidden/>
          </w:rPr>
          <w:tab/>
        </w:r>
        <w:r>
          <w:rPr>
            <w:noProof/>
            <w:webHidden/>
          </w:rPr>
          <w:fldChar w:fldCharType="begin"/>
        </w:r>
        <w:r>
          <w:rPr>
            <w:noProof/>
            <w:webHidden/>
          </w:rPr>
          <w:instrText xml:space="preserve"> PAGEREF _Toc167598953 \h </w:instrText>
        </w:r>
        <w:r>
          <w:rPr>
            <w:noProof/>
            <w:webHidden/>
          </w:rPr>
        </w:r>
        <w:r>
          <w:rPr>
            <w:noProof/>
            <w:webHidden/>
          </w:rPr>
          <w:fldChar w:fldCharType="separate"/>
        </w:r>
        <w:r>
          <w:rPr>
            <w:noProof/>
            <w:webHidden/>
          </w:rPr>
          <w:t>11</w:t>
        </w:r>
        <w:r>
          <w:rPr>
            <w:noProof/>
            <w:webHidden/>
          </w:rPr>
          <w:fldChar w:fldCharType="end"/>
        </w:r>
      </w:hyperlink>
    </w:p>
    <w:p w14:paraId="22D2AEE3" w14:textId="51F8677D" w:rsidR="00C04375" w:rsidRDefault="00C04375">
      <w:pPr>
        <w:pStyle w:val="TableofFigures"/>
        <w:tabs>
          <w:tab w:val="right" w:leader="dot" w:pos="9350"/>
        </w:tabs>
        <w:rPr>
          <w:rFonts w:eastAsiaTheme="minorEastAsia"/>
          <w:noProof/>
        </w:rPr>
      </w:pPr>
      <w:hyperlink w:anchor="_Toc167598954" w:history="1">
        <w:r w:rsidRPr="00835194">
          <w:rPr>
            <w:rStyle w:val="Hyperlink"/>
            <w:rFonts w:ascii="Times New Roman" w:hAnsi="Times New Roman" w:cs="Times New Roman"/>
            <w:noProof/>
          </w:rPr>
          <w:t>Figure 9 Total Deaths Over Time by GeoEntityName</w:t>
        </w:r>
        <w:r>
          <w:rPr>
            <w:noProof/>
            <w:webHidden/>
          </w:rPr>
          <w:tab/>
        </w:r>
        <w:r>
          <w:rPr>
            <w:noProof/>
            <w:webHidden/>
          </w:rPr>
          <w:fldChar w:fldCharType="begin"/>
        </w:r>
        <w:r>
          <w:rPr>
            <w:noProof/>
            <w:webHidden/>
          </w:rPr>
          <w:instrText xml:space="preserve"> PAGEREF _Toc167598954 \h </w:instrText>
        </w:r>
        <w:r>
          <w:rPr>
            <w:noProof/>
            <w:webHidden/>
          </w:rPr>
        </w:r>
        <w:r>
          <w:rPr>
            <w:noProof/>
            <w:webHidden/>
          </w:rPr>
          <w:fldChar w:fldCharType="separate"/>
        </w:r>
        <w:r>
          <w:rPr>
            <w:noProof/>
            <w:webHidden/>
          </w:rPr>
          <w:t>12</w:t>
        </w:r>
        <w:r>
          <w:rPr>
            <w:noProof/>
            <w:webHidden/>
          </w:rPr>
          <w:fldChar w:fldCharType="end"/>
        </w:r>
      </w:hyperlink>
    </w:p>
    <w:p w14:paraId="078C04B9" w14:textId="38EB1693" w:rsidR="00C04375" w:rsidRDefault="00C04375">
      <w:pPr>
        <w:pStyle w:val="TableofFigures"/>
        <w:tabs>
          <w:tab w:val="right" w:leader="dot" w:pos="9350"/>
        </w:tabs>
        <w:rPr>
          <w:rFonts w:eastAsiaTheme="minorEastAsia"/>
          <w:noProof/>
        </w:rPr>
      </w:pPr>
      <w:hyperlink w:anchor="_Toc167598955" w:history="1">
        <w:r w:rsidRPr="00835194">
          <w:rPr>
            <w:rStyle w:val="Hyperlink"/>
            <w:rFonts w:ascii="Times New Roman" w:hAnsi="Times New Roman" w:cs="Times New Roman"/>
            <w:noProof/>
          </w:rPr>
          <w:t>Figure 10 Heatmap of Deaths by GeoEntityName and Period</w:t>
        </w:r>
        <w:r>
          <w:rPr>
            <w:noProof/>
            <w:webHidden/>
          </w:rPr>
          <w:tab/>
        </w:r>
        <w:r>
          <w:rPr>
            <w:noProof/>
            <w:webHidden/>
          </w:rPr>
          <w:fldChar w:fldCharType="begin"/>
        </w:r>
        <w:r>
          <w:rPr>
            <w:noProof/>
            <w:webHidden/>
          </w:rPr>
          <w:instrText xml:space="preserve"> PAGEREF _Toc167598955 \h </w:instrText>
        </w:r>
        <w:r>
          <w:rPr>
            <w:noProof/>
            <w:webHidden/>
          </w:rPr>
        </w:r>
        <w:r>
          <w:rPr>
            <w:noProof/>
            <w:webHidden/>
          </w:rPr>
          <w:fldChar w:fldCharType="separate"/>
        </w:r>
        <w:r>
          <w:rPr>
            <w:noProof/>
            <w:webHidden/>
          </w:rPr>
          <w:t>13</w:t>
        </w:r>
        <w:r>
          <w:rPr>
            <w:noProof/>
            <w:webHidden/>
          </w:rPr>
          <w:fldChar w:fldCharType="end"/>
        </w:r>
      </w:hyperlink>
    </w:p>
    <w:p w14:paraId="219DE0E9" w14:textId="77D2BF88" w:rsidR="00C04375" w:rsidRDefault="00C04375">
      <w:pPr>
        <w:pStyle w:val="TableofFigures"/>
        <w:tabs>
          <w:tab w:val="right" w:leader="dot" w:pos="9350"/>
        </w:tabs>
        <w:rPr>
          <w:rFonts w:eastAsiaTheme="minorEastAsia"/>
          <w:noProof/>
        </w:rPr>
      </w:pPr>
      <w:hyperlink w:anchor="_Toc167598956" w:history="1">
        <w:r w:rsidRPr="00835194">
          <w:rPr>
            <w:rStyle w:val="Hyperlink"/>
            <w:rFonts w:ascii="Times New Roman" w:hAnsi="Times New Roman" w:cs="Times New Roman"/>
            <w:noProof/>
          </w:rPr>
          <w:t>Figure 11 Total Deaths by Gender</w:t>
        </w:r>
        <w:r>
          <w:rPr>
            <w:noProof/>
            <w:webHidden/>
          </w:rPr>
          <w:tab/>
        </w:r>
        <w:r>
          <w:rPr>
            <w:noProof/>
            <w:webHidden/>
          </w:rPr>
          <w:fldChar w:fldCharType="begin"/>
        </w:r>
        <w:r>
          <w:rPr>
            <w:noProof/>
            <w:webHidden/>
          </w:rPr>
          <w:instrText xml:space="preserve"> PAGEREF _Toc167598956 \h </w:instrText>
        </w:r>
        <w:r>
          <w:rPr>
            <w:noProof/>
            <w:webHidden/>
          </w:rPr>
        </w:r>
        <w:r>
          <w:rPr>
            <w:noProof/>
            <w:webHidden/>
          </w:rPr>
          <w:fldChar w:fldCharType="separate"/>
        </w:r>
        <w:r>
          <w:rPr>
            <w:noProof/>
            <w:webHidden/>
          </w:rPr>
          <w:t>14</w:t>
        </w:r>
        <w:r>
          <w:rPr>
            <w:noProof/>
            <w:webHidden/>
          </w:rPr>
          <w:fldChar w:fldCharType="end"/>
        </w:r>
      </w:hyperlink>
    </w:p>
    <w:p w14:paraId="40CA0ADC" w14:textId="55C8AC52" w:rsidR="00C04375" w:rsidRDefault="00C04375">
      <w:pPr>
        <w:pStyle w:val="TableofFigures"/>
        <w:tabs>
          <w:tab w:val="right" w:leader="dot" w:pos="9350"/>
        </w:tabs>
        <w:rPr>
          <w:rFonts w:eastAsiaTheme="minorEastAsia"/>
          <w:noProof/>
        </w:rPr>
      </w:pPr>
      <w:hyperlink w:anchor="_Toc167598957" w:history="1">
        <w:r w:rsidRPr="00835194">
          <w:rPr>
            <w:rStyle w:val="Hyperlink"/>
            <w:rFonts w:ascii="Times New Roman" w:hAnsi="Times New Roman" w:cs="Times New Roman"/>
            <w:noProof/>
          </w:rPr>
          <w:t>Figure 12 Boxplot of Deaths by District Council</w:t>
        </w:r>
        <w:r>
          <w:rPr>
            <w:noProof/>
            <w:webHidden/>
          </w:rPr>
          <w:tab/>
        </w:r>
        <w:r>
          <w:rPr>
            <w:noProof/>
            <w:webHidden/>
          </w:rPr>
          <w:fldChar w:fldCharType="begin"/>
        </w:r>
        <w:r>
          <w:rPr>
            <w:noProof/>
            <w:webHidden/>
          </w:rPr>
          <w:instrText xml:space="preserve"> PAGEREF _Toc167598957 \h </w:instrText>
        </w:r>
        <w:r>
          <w:rPr>
            <w:noProof/>
            <w:webHidden/>
          </w:rPr>
        </w:r>
        <w:r>
          <w:rPr>
            <w:noProof/>
            <w:webHidden/>
          </w:rPr>
          <w:fldChar w:fldCharType="separate"/>
        </w:r>
        <w:r>
          <w:rPr>
            <w:noProof/>
            <w:webHidden/>
          </w:rPr>
          <w:t>15</w:t>
        </w:r>
        <w:r>
          <w:rPr>
            <w:noProof/>
            <w:webHidden/>
          </w:rPr>
          <w:fldChar w:fldCharType="end"/>
        </w:r>
      </w:hyperlink>
    </w:p>
    <w:p w14:paraId="220F66F3" w14:textId="6D8C2C8C" w:rsidR="00C04375" w:rsidRDefault="00C04375">
      <w:pPr>
        <w:pStyle w:val="TableofFigures"/>
        <w:tabs>
          <w:tab w:val="right" w:leader="dot" w:pos="9350"/>
        </w:tabs>
        <w:rPr>
          <w:rFonts w:eastAsiaTheme="minorEastAsia"/>
          <w:noProof/>
        </w:rPr>
      </w:pPr>
      <w:hyperlink w:anchor="_Toc167598958" w:history="1">
        <w:r w:rsidRPr="00835194">
          <w:rPr>
            <w:rStyle w:val="Hyperlink"/>
            <w:rFonts w:ascii="Times New Roman" w:hAnsi="Times New Roman" w:cs="Times New Roman"/>
            <w:noProof/>
          </w:rPr>
          <w:t>Figure 13 Violin Plot of Deaths by Gender and District Council</w:t>
        </w:r>
        <w:r>
          <w:rPr>
            <w:noProof/>
            <w:webHidden/>
          </w:rPr>
          <w:tab/>
        </w:r>
        <w:r>
          <w:rPr>
            <w:noProof/>
            <w:webHidden/>
          </w:rPr>
          <w:fldChar w:fldCharType="begin"/>
        </w:r>
        <w:r>
          <w:rPr>
            <w:noProof/>
            <w:webHidden/>
          </w:rPr>
          <w:instrText xml:space="preserve"> PAGEREF _Toc167598958 \h </w:instrText>
        </w:r>
        <w:r>
          <w:rPr>
            <w:noProof/>
            <w:webHidden/>
          </w:rPr>
        </w:r>
        <w:r>
          <w:rPr>
            <w:noProof/>
            <w:webHidden/>
          </w:rPr>
          <w:fldChar w:fldCharType="separate"/>
        </w:r>
        <w:r>
          <w:rPr>
            <w:noProof/>
            <w:webHidden/>
          </w:rPr>
          <w:t>16</w:t>
        </w:r>
        <w:r>
          <w:rPr>
            <w:noProof/>
            <w:webHidden/>
          </w:rPr>
          <w:fldChar w:fldCharType="end"/>
        </w:r>
      </w:hyperlink>
    </w:p>
    <w:p w14:paraId="43ED47A0" w14:textId="002C7424" w:rsidR="00C04375" w:rsidRDefault="00C04375">
      <w:pPr>
        <w:pStyle w:val="TableofFigures"/>
        <w:tabs>
          <w:tab w:val="right" w:leader="dot" w:pos="9350"/>
        </w:tabs>
        <w:rPr>
          <w:rFonts w:eastAsiaTheme="minorEastAsia"/>
          <w:noProof/>
        </w:rPr>
      </w:pPr>
      <w:hyperlink w:anchor="_Toc167598959" w:history="1">
        <w:r w:rsidRPr="00835194">
          <w:rPr>
            <w:rStyle w:val="Hyperlink"/>
            <w:rFonts w:ascii="Times New Roman" w:hAnsi="Times New Roman" w:cs="Times New Roman"/>
            <w:noProof/>
          </w:rPr>
          <w:t>Figure 14 Total Deaths by Period</w:t>
        </w:r>
        <w:r>
          <w:rPr>
            <w:noProof/>
            <w:webHidden/>
          </w:rPr>
          <w:tab/>
        </w:r>
        <w:r>
          <w:rPr>
            <w:noProof/>
            <w:webHidden/>
          </w:rPr>
          <w:fldChar w:fldCharType="begin"/>
        </w:r>
        <w:r>
          <w:rPr>
            <w:noProof/>
            <w:webHidden/>
          </w:rPr>
          <w:instrText xml:space="preserve"> PAGEREF _Toc167598959 \h </w:instrText>
        </w:r>
        <w:r>
          <w:rPr>
            <w:noProof/>
            <w:webHidden/>
          </w:rPr>
        </w:r>
        <w:r>
          <w:rPr>
            <w:noProof/>
            <w:webHidden/>
          </w:rPr>
          <w:fldChar w:fldCharType="separate"/>
        </w:r>
        <w:r>
          <w:rPr>
            <w:noProof/>
            <w:webHidden/>
          </w:rPr>
          <w:t>17</w:t>
        </w:r>
        <w:r>
          <w:rPr>
            <w:noProof/>
            <w:webHidden/>
          </w:rPr>
          <w:fldChar w:fldCharType="end"/>
        </w:r>
      </w:hyperlink>
    </w:p>
    <w:p w14:paraId="00E1ACAE" w14:textId="02330F10" w:rsidR="00C04375" w:rsidRDefault="00C04375">
      <w:pPr>
        <w:pStyle w:val="TableofFigures"/>
        <w:tabs>
          <w:tab w:val="right" w:leader="dot" w:pos="9350"/>
        </w:tabs>
        <w:rPr>
          <w:rFonts w:eastAsiaTheme="minorEastAsia"/>
          <w:noProof/>
        </w:rPr>
      </w:pPr>
      <w:hyperlink w:anchor="_Toc167598960" w:history="1">
        <w:r w:rsidRPr="00835194">
          <w:rPr>
            <w:rStyle w:val="Hyperlink"/>
            <w:rFonts w:ascii="Times New Roman" w:hAnsi="Times New Roman" w:cs="Times New Roman"/>
            <w:noProof/>
          </w:rPr>
          <w:t>Figure 15 Pair Plot of Deaths by GeoEntityName</w:t>
        </w:r>
        <w:r>
          <w:rPr>
            <w:noProof/>
            <w:webHidden/>
          </w:rPr>
          <w:tab/>
        </w:r>
        <w:r>
          <w:rPr>
            <w:noProof/>
            <w:webHidden/>
          </w:rPr>
          <w:fldChar w:fldCharType="begin"/>
        </w:r>
        <w:r>
          <w:rPr>
            <w:noProof/>
            <w:webHidden/>
          </w:rPr>
          <w:instrText xml:space="preserve"> PAGEREF _Toc167598960 \h </w:instrText>
        </w:r>
        <w:r>
          <w:rPr>
            <w:noProof/>
            <w:webHidden/>
          </w:rPr>
        </w:r>
        <w:r>
          <w:rPr>
            <w:noProof/>
            <w:webHidden/>
          </w:rPr>
          <w:fldChar w:fldCharType="separate"/>
        </w:r>
        <w:r>
          <w:rPr>
            <w:noProof/>
            <w:webHidden/>
          </w:rPr>
          <w:t>18</w:t>
        </w:r>
        <w:r>
          <w:rPr>
            <w:noProof/>
            <w:webHidden/>
          </w:rPr>
          <w:fldChar w:fldCharType="end"/>
        </w:r>
      </w:hyperlink>
    </w:p>
    <w:p w14:paraId="41744B9A" w14:textId="6CAA43BC" w:rsidR="00C558AF" w:rsidRPr="00E95F88" w:rsidRDefault="00340602">
      <w:pPr>
        <w:rPr>
          <w:rFonts w:ascii="Times New Roman" w:hAnsi="Times New Roman" w:cs="Times New Roman"/>
          <w:sz w:val="24"/>
          <w:szCs w:val="24"/>
        </w:rPr>
      </w:pPr>
      <w:r w:rsidRPr="00E95F88">
        <w:rPr>
          <w:rFonts w:ascii="Times New Roman" w:hAnsi="Times New Roman" w:cs="Times New Roman"/>
          <w:sz w:val="24"/>
          <w:szCs w:val="24"/>
        </w:rPr>
        <w:fldChar w:fldCharType="end"/>
      </w:r>
    </w:p>
    <w:p w14:paraId="7B5C8CAF" w14:textId="597BA536" w:rsidR="005C6B9F" w:rsidRPr="00E95F88" w:rsidRDefault="00340602" w:rsidP="00340602">
      <w:pPr>
        <w:pStyle w:val="Heading1"/>
        <w:rPr>
          <w:rFonts w:ascii="Times New Roman" w:hAnsi="Times New Roman" w:cs="Times New Roman"/>
        </w:rPr>
      </w:pPr>
      <w:bookmarkStart w:id="0" w:name="_Toc167598918"/>
      <w:r w:rsidRPr="00E95F88">
        <w:rPr>
          <w:rFonts w:ascii="Times New Roman" w:hAnsi="Times New Roman" w:cs="Times New Roman"/>
        </w:rPr>
        <w:t>Part A</w:t>
      </w:r>
      <w:bookmarkEnd w:id="0"/>
    </w:p>
    <w:p w14:paraId="0A25225A" w14:textId="77777777" w:rsidR="00340602" w:rsidRPr="00E95F88" w:rsidRDefault="00340602" w:rsidP="00340602">
      <w:pPr>
        <w:pStyle w:val="Heading2"/>
        <w:rPr>
          <w:rStyle w:val="Strong"/>
          <w:rFonts w:ascii="Times New Roman" w:hAnsi="Times New Roman" w:cs="Times New Roman"/>
        </w:rPr>
      </w:pPr>
      <w:bookmarkStart w:id="1" w:name="_Toc167598919"/>
      <w:r w:rsidRPr="00E95F88">
        <w:rPr>
          <w:rStyle w:val="Strong"/>
          <w:rFonts w:ascii="Times New Roman" w:hAnsi="Times New Roman" w:cs="Times New Roman"/>
        </w:rPr>
        <w:t>Introduction</w:t>
      </w:r>
      <w:bookmarkEnd w:id="1"/>
    </w:p>
    <w:p w14:paraId="2D760821" w14:textId="062591C6" w:rsidR="0030497B" w:rsidRPr="0030497B" w:rsidRDefault="0030497B" w:rsidP="0030497B">
      <w:pPr>
        <w:rPr>
          <w:rFonts w:ascii="Times New Roman" w:hAnsi="Times New Roman" w:cs="Times New Roman"/>
          <w:sz w:val="24"/>
          <w:szCs w:val="24"/>
        </w:rPr>
      </w:pPr>
      <w:r w:rsidRPr="0030497B">
        <w:rPr>
          <w:rFonts w:ascii="Times New Roman" w:hAnsi="Times New Roman" w:cs="Times New Roman"/>
          <w:sz w:val="24"/>
          <w:szCs w:val="24"/>
        </w:rPr>
        <w:t xml:space="preserve">Python is one of the most popular languages in healthcare data understanding and </w:t>
      </w:r>
      <w:proofErr w:type="spellStart"/>
      <w:r w:rsidRPr="0030497B">
        <w:rPr>
          <w:rFonts w:ascii="Times New Roman" w:hAnsi="Times New Roman" w:cs="Times New Roman"/>
          <w:sz w:val="24"/>
          <w:szCs w:val="24"/>
        </w:rPr>
        <w:t>visualisation</w:t>
      </w:r>
      <w:proofErr w:type="spellEnd"/>
      <w:r w:rsidRPr="0030497B">
        <w:rPr>
          <w:rFonts w:ascii="Times New Roman" w:hAnsi="Times New Roman" w:cs="Times New Roman"/>
          <w:sz w:val="24"/>
          <w:szCs w:val="24"/>
        </w:rPr>
        <w:t xml:space="preserve"> because of its robust libraries such as Pandas, NumPy and Matplotlib among others. These </w:t>
      </w:r>
      <w:proofErr w:type="spellStart"/>
      <w:r w:rsidRPr="0030497B">
        <w:rPr>
          <w:rFonts w:ascii="Times New Roman" w:hAnsi="Times New Roman" w:cs="Times New Roman"/>
          <w:sz w:val="24"/>
          <w:szCs w:val="24"/>
        </w:rPr>
        <w:t>libraries@help</w:t>
      </w:r>
      <w:proofErr w:type="spellEnd"/>
      <w:r w:rsidRPr="0030497B">
        <w:rPr>
          <w:rFonts w:ascii="Times New Roman" w:hAnsi="Times New Roman" w:cs="Times New Roman"/>
          <w:sz w:val="24"/>
          <w:szCs w:val="24"/>
        </w:rPr>
        <w:t xml:space="preserve"> in data pre-processing and with the generation of analysis after analysis which is important in exploratory analysis. </w:t>
      </w:r>
      <w:proofErr w:type="spellStart"/>
      <w:r w:rsidRPr="0030497B">
        <w:rPr>
          <w:rFonts w:ascii="Times New Roman" w:hAnsi="Times New Roman" w:cs="Times New Roman"/>
          <w:sz w:val="24"/>
          <w:szCs w:val="24"/>
        </w:rPr>
        <w:t>Grapical</w:t>
      </w:r>
      <w:proofErr w:type="spellEnd"/>
      <w:r w:rsidRPr="0030497B">
        <w:rPr>
          <w:rFonts w:ascii="Times New Roman" w:hAnsi="Times New Roman" w:cs="Times New Roman"/>
          <w:sz w:val="24"/>
          <w:szCs w:val="24"/>
        </w:rPr>
        <w:t xml:space="preserve"> forms such as bar plots, histograms, heat maps are </w:t>
      </w:r>
      <w:r w:rsidRPr="0030497B">
        <w:rPr>
          <w:rFonts w:ascii="Times New Roman" w:hAnsi="Times New Roman" w:cs="Times New Roman"/>
          <w:sz w:val="24"/>
          <w:szCs w:val="24"/>
        </w:rPr>
        <w:lastRenderedPageBreak/>
        <w:t>useful to discover trends and abnormalities. Also, Python offers programming for superior Machine Learning through Scikit-learn &amp; offers an apt platform for modelling. Despite its general applicability, integrating libraries and modules requires simple syntax and a vast supporting environment, providing simple data analysis and improving healthcare results, making Python extremely beneficial for managing great datasets, such as “Heart. csv”.</w:t>
      </w:r>
    </w:p>
    <w:p w14:paraId="2422A764" w14:textId="6A561266" w:rsidR="0030497B" w:rsidRPr="0030497B" w:rsidRDefault="0030497B" w:rsidP="0030497B">
      <w:pPr>
        <w:rPr>
          <w:rFonts w:ascii="Times New Roman" w:hAnsi="Times New Roman" w:cs="Times New Roman"/>
          <w:color w:val="1F3864" w:themeColor="accent1" w:themeShade="80"/>
          <w:sz w:val="24"/>
          <w:szCs w:val="24"/>
        </w:rPr>
      </w:pPr>
      <w:r w:rsidRPr="0030497B">
        <w:rPr>
          <w:rFonts w:ascii="Times New Roman" w:hAnsi="Times New Roman" w:cs="Times New Roman"/>
          <w:color w:val="1F3864" w:themeColor="accent1" w:themeShade="80"/>
          <w:sz w:val="24"/>
          <w:szCs w:val="24"/>
        </w:rPr>
        <w:t>Literature Review and Comparison with Implementation:</w:t>
      </w:r>
    </w:p>
    <w:p w14:paraId="607C7327" w14:textId="77777777" w:rsidR="0030497B" w:rsidRPr="0030497B" w:rsidRDefault="0030497B" w:rsidP="0030497B">
      <w:pPr>
        <w:rPr>
          <w:rFonts w:ascii="Times New Roman" w:hAnsi="Times New Roman" w:cs="Times New Roman"/>
          <w:sz w:val="24"/>
          <w:szCs w:val="24"/>
        </w:rPr>
      </w:pPr>
      <w:r w:rsidRPr="0030497B">
        <w:rPr>
          <w:rFonts w:ascii="Times New Roman" w:hAnsi="Times New Roman" w:cs="Times New Roman"/>
          <w:sz w:val="24"/>
          <w:szCs w:val="24"/>
        </w:rPr>
        <w:t xml:space="preserve">About the early prediction of heart diseases Ali et al. , on the study elucidate the importance of machine learning algorithms in the ability to predict cardiac conditions. They use a stochastic gradient boosting technique that combines various models, such as ensemble methods that improve the predictive power over individual predictors, including classifiers such as decision trees, KNN, and logistic regression. Currently, their approach focuses on improving model parameters most sensitive to accuracy and reliability to achieve better performance. One of the cognitive findings worthy of Specific attention is how to deal with imbalanced data – a frequent problem in medical data where the number of non-affected cases is much larger than affected ones resulting in great bias when making predictions. To address this problem, they employ oversampling and </w:t>
      </w:r>
      <w:proofErr w:type="spellStart"/>
      <w:r w:rsidRPr="0030497B">
        <w:rPr>
          <w:rFonts w:ascii="Times New Roman" w:hAnsi="Times New Roman" w:cs="Times New Roman"/>
          <w:sz w:val="24"/>
          <w:szCs w:val="24"/>
        </w:rPr>
        <w:t>undersampling</w:t>
      </w:r>
      <w:proofErr w:type="spellEnd"/>
      <w:r w:rsidRPr="0030497B">
        <w:rPr>
          <w:rFonts w:ascii="Times New Roman" w:hAnsi="Times New Roman" w:cs="Times New Roman"/>
          <w:sz w:val="24"/>
          <w:szCs w:val="24"/>
        </w:rPr>
        <w:t xml:space="preserve"> techniques for balanced datasets, which enables models to improve identification of heart disease-positive cases. Such rigor exhibits the possibility of enhancing earlier diagnosis as well as treatment of patient’s condition a domain that is dominated by machine learning. Springer</w:t>
      </w:r>
    </w:p>
    <w:p w14:paraId="215A987B" w14:textId="77777777" w:rsidR="0030497B" w:rsidRPr="0030497B" w:rsidRDefault="0030497B" w:rsidP="0030497B">
      <w:pPr>
        <w:rPr>
          <w:rFonts w:ascii="Times New Roman" w:hAnsi="Times New Roman" w:cs="Times New Roman"/>
          <w:sz w:val="24"/>
          <w:szCs w:val="24"/>
        </w:rPr>
      </w:pPr>
      <w:r w:rsidRPr="0030497B">
        <w:rPr>
          <w:rFonts w:ascii="Times New Roman" w:hAnsi="Times New Roman" w:cs="Times New Roman"/>
          <w:sz w:val="24"/>
          <w:szCs w:val="24"/>
        </w:rPr>
        <w:t xml:space="preserve">Hossain et al. ’s course on health data analysis with Python offers a structure for managing health data and encompasses importing and </w:t>
      </w:r>
      <w:proofErr w:type="spellStart"/>
      <w:r w:rsidRPr="0030497B">
        <w:rPr>
          <w:rFonts w:ascii="Times New Roman" w:hAnsi="Times New Roman" w:cs="Times New Roman"/>
          <w:sz w:val="24"/>
          <w:szCs w:val="24"/>
        </w:rPr>
        <w:t>dealing@Data</w:t>
      </w:r>
      <w:proofErr w:type="spellEnd"/>
      <w:r w:rsidRPr="0030497B">
        <w:rPr>
          <w:rFonts w:ascii="Times New Roman" w:hAnsi="Times New Roman" w:cs="Times New Roman"/>
          <w:sz w:val="24"/>
          <w:szCs w:val="24"/>
        </w:rPr>
        <w:t xml:space="preserve"> manipulation with health data using tools such as pandas, NumPy, and Matplotlib libraries. The emphasis of the course is placed on exploratory data analysis (EDA), explaining patterns and identifying outliers with help of histograms, scatter plots, and box plots. Data preprocessing is also stressed here in terms of preparation of data so as to transform it into a form ready for analysis by handling missing values and scaling of features. It also provides knowledge about how algorithms and models should be implemented and how to assess their performance using the measures of accuracy or F1-score. Python for Healthcare</w:t>
      </w:r>
    </w:p>
    <w:p w14:paraId="66480CBA" w14:textId="2B985D15" w:rsidR="005C6B9F" w:rsidRPr="00E95F88" w:rsidRDefault="0030497B">
      <w:pPr>
        <w:rPr>
          <w:rFonts w:ascii="Times New Roman" w:hAnsi="Times New Roman" w:cs="Times New Roman"/>
          <w:sz w:val="24"/>
          <w:szCs w:val="24"/>
        </w:rPr>
      </w:pPr>
      <w:r w:rsidRPr="0030497B">
        <w:rPr>
          <w:rFonts w:ascii="Times New Roman" w:hAnsi="Times New Roman" w:cs="Times New Roman"/>
          <w:sz w:val="24"/>
          <w:szCs w:val="24"/>
        </w:rPr>
        <w:t xml:space="preserve">To genuinely analyze the ‘Heart. csv’ data set, I employed EDA in Python in the form of bar plots and histograms to experience and identify patterns and relations present in the sample. This practical application can also be explained using the methodologies presented by Hossain et al. , where the first step is EDA and second is data preprocessing. For data analysis, the Python data science libraries made it easier to analyze and visualize datasets, which helped to determine what factors led to the onset of heart disease. This implementation establishes the connection of the techniques discussed in the Hossain et al. ’s course and it also correlates with what Ali et al. discovered concerning model optimization and addressing imbalanced datasets. Collectively, these studies as well as my development experience brings out the importance of factor analytics and the utilization of learning machines in healthcare to advocate for </w:t>
      </w:r>
      <w:proofErr w:type="spellStart"/>
      <w:r w:rsidRPr="0030497B">
        <w:rPr>
          <w:rFonts w:ascii="Times New Roman" w:hAnsi="Times New Roman" w:cs="Times New Roman"/>
          <w:sz w:val="24"/>
          <w:szCs w:val="24"/>
        </w:rPr>
        <w:t>favourable</w:t>
      </w:r>
      <w:proofErr w:type="spellEnd"/>
      <w:r w:rsidRPr="0030497B">
        <w:rPr>
          <w:rFonts w:ascii="Times New Roman" w:hAnsi="Times New Roman" w:cs="Times New Roman"/>
          <w:sz w:val="24"/>
          <w:szCs w:val="24"/>
        </w:rPr>
        <w:t xml:space="preserve"> results based on analytical findings.</w:t>
      </w:r>
    </w:p>
    <w:p w14:paraId="15A8B6C5" w14:textId="04785A45" w:rsidR="000F3510" w:rsidRPr="00E95F88" w:rsidRDefault="000F3510">
      <w:pPr>
        <w:rPr>
          <w:rFonts w:ascii="Times New Roman" w:hAnsi="Times New Roman" w:cs="Times New Roman"/>
          <w:sz w:val="24"/>
          <w:szCs w:val="24"/>
        </w:rPr>
      </w:pPr>
    </w:p>
    <w:p w14:paraId="61E48B0C" w14:textId="77777777" w:rsidR="001C7CD3" w:rsidRPr="00E95F88" w:rsidRDefault="001C7CD3" w:rsidP="00340602">
      <w:pPr>
        <w:pStyle w:val="Heading2"/>
        <w:rPr>
          <w:rFonts w:ascii="Times New Roman" w:hAnsi="Times New Roman" w:cs="Times New Roman"/>
          <w:b/>
          <w:bCs/>
        </w:rPr>
      </w:pPr>
      <w:bookmarkStart w:id="2" w:name="_Toc167598920"/>
      <w:r w:rsidRPr="00E95F88">
        <w:rPr>
          <w:rFonts w:ascii="Times New Roman" w:hAnsi="Times New Roman" w:cs="Times New Roman"/>
          <w:b/>
          <w:bCs/>
        </w:rPr>
        <w:lastRenderedPageBreak/>
        <w:t>Methodology</w:t>
      </w:r>
      <w:bookmarkEnd w:id="2"/>
    </w:p>
    <w:p w14:paraId="17B72739"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Data Download and Loading:</w:t>
      </w:r>
    </w:p>
    <w:p w14:paraId="686883B5"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Data Download:</w:t>
      </w:r>
    </w:p>
    <w:p w14:paraId="0C9193F8" w14:textId="772FDBA8" w:rsidR="001C7CD3" w:rsidRPr="00E95F88" w:rsidRDefault="006E4C32" w:rsidP="001C7CD3">
      <w:pPr>
        <w:numPr>
          <w:ilvl w:val="1"/>
          <w:numId w:val="1"/>
        </w:numPr>
        <w:rPr>
          <w:rFonts w:ascii="Times New Roman" w:hAnsi="Times New Roman" w:cs="Times New Roman"/>
          <w:sz w:val="24"/>
          <w:szCs w:val="24"/>
        </w:rPr>
      </w:pPr>
      <w:r w:rsidRPr="006E4C32">
        <w:rPr>
          <w:rFonts w:ascii="Times New Roman" w:hAnsi="Times New Roman" w:cs="Times New Roman"/>
          <w:sz w:val="24"/>
          <w:szCs w:val="24"/>
        </w:rPr>
        <w:t xml:space="preserve">The specific dataset utilized for this exploration can be obtained from a reliable platform like Kaggle. Namely for </w:t>
      </w:r>
      <w:proofErr w:type="spellStart"/>
      <w:r w:rsidRPr="006E4C32">
        <w:rPr>
          <w:rFonts w:ascii="Times New Roman" w:hAnsi="Times New Roman" w:cs="Times New Roman"/>
          <w:sz w:val="24"/>
          <w:szCs w:val="24"/>
        </w:rPr>
        <w:t>this@project</w:t>
      </w:r>
      <w:proofErr w:type="spellEnd"/>
      <w:r w:rsidRPr="006E4C32">
        <w:rPr>
          <w:rFonts w:ascii="Times New Roman" w:hAnsi="Times New Roman" w:cs="Times New Roman"/>
          <w:sz w:val="24"/>
          <w:szCs w:val="24"/>
        </w:rPr>
        <w:t>, the Heart. csv dataset was taken and this dataset contains various health parameters associated with cardiovascular diseases.</w:t>
      </w:r>
    </w:p>
    <w:p w14:paraId="47E64312"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Loading Data:</w:t>
      </w:r>
    </w:p>
    <w:p w14:paraId="67A7E94C" w14:textId="2AF49597" w:rsidR="001C7CD3" w:rsidRPr="00E95F88" w:rsidRDefault="00E550D7" w:rsidP="001C7CD3">
      <w:pPr>
        <w:numPr>
          <w:ilvl w:val="1"/>
          <w:numId w:val="1"/>
        </w:numPr>
        <w:rPr>
          <w:rFonts w:ascii="Times New Roman" w:hAnsi="Times New Roman" w:cs="Times New Roman"/>
          <w:sz w:val="24"/>
          <w:szCs w:val="24"/>
        </w:rPr>
      </w:pPr>
      <w:r w:rsidRPr="00E550D7">
        <w:rPr>
          <w:rFonts w:ascii="Times New Roman" w:hAnsi="Times New Roman" w:cs="Times New Roman"/>
          <w:sz w:val="24"/>
          <w:szCs w:val="24"/>
        </w:rPr>
        <w:t xml:space="preserve">To facilitate access and manipulation of the dataset, it is initially loaded into a Pandas’ </w:t>
      </w:r>
      <w:proofErr w:type="spellStart"/>
      <w:r w:rsidRPr="00E550D7">
        <w:rPr>
          <w:rFonts w:ascii="Times New Roman" w:hAnsi="Times New Roman" w:cs="Times New Roman"/>
          <w:sz w:val="24"/>
          <w:szCs w:val="24"/>
        </w:rPr>
        <w:t>DataFrame</w:t>
      </w:r>
      <w:proofErr w:type="spellEnd"/>
      <w:r w:rsidRPr="00E550D7">
        <w:rPr>
          <w:rFonts w:ascii="Times New Roman" w:hAnsi="Times New Roman" w:cs="Times New Roman"/>
          <w:sz w:val="24"/>
          <w:szCs w:val="24"/>
        </w:rPr>
        <w:t xml:space="preserve"> via the Python programming language. </w:t>
      </w:r>
      <w:proofErr w:type="spellStart"/>
      <w:r w:rsidRPr="00E550D7">
        <w:rPr>
          <w:rFonts w:ascii="Times New Roman" w:hAnsi="Times New Roman" w:cs="Times New Roman"/>
          <w:sz w:val="24"/>
          <w:szCs w:val="24"/>
        </w:rPr>
        <w:t>The@code</w:t>
      </w:r>
      <w:proofErr w:type="spellEnd"/>
      <w:r w:rsidRPr="00E550D7">
        <w:rPr>
          <w:rFonts w:ascii="Times New Roman" w:hAnsi="Times New Roman" w:cs="Times New Roman"/>
          <w:sz w:val="24"/>
          <w:szCs w:val="24"/>
        </w:rPr>
        <w:t xml:space="preserve"> snippet below demonstrates how to load the </w:t>
      </w:r>
      <w:proofErr w:type="spellStart"/>
      <w:r w:rsidRPr="00E550D7">
        <w:rPr>
          <w:rFonts w:ascii="Times New Roman" w:hAnsi="Times New Roman" w:cs="Times New Roman"/>
          <w:sz w:val="24"/>
          <w:szCs w:val="24"/>
        </w:rPr>
        <w:t>dataset:The@code</w:t>
      </w:r>
      <w:proofErr w:type="spellEnd"/>
      <w:r w:rsidRPr="00E550D7">
        <w:rPr>
          <w:rFonts w:ascii="Times New Roman" w:hAnsi="Times New Roman" w:cs="Times New Roman"/>
          <w:sz w:val="24"/>
          <w:szCs w:val="24"/>
        </w:rPr>
        <w:t xml:space="preserve"> snippet below demonstrates how to load the dataset:</w:t>
      </w:r>
    </w:p>
    <w:p w14:paraId="4378ACA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sz w:val="24"/>
          <w:szCs w:val="24"/>
        </w:rPr>
        <w:drawing>
          <wp:inline distT="0" distB="0" distL="0" distR="0" wp14:anchorId="3917E342" wp14:editId="45DDC059">
            <wp:extent cx="5943600" cy="1484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84630"/>
                    </a:xfrm>
                    <a:prstGeom prst="rect">
                      <a:avLst/>
                    </a:prstGeom>
                  </pic:spPr>
                </pic:pic>
              </a:graphicData>
            </a:graphic>
          </wp:inline>
        </w:drawing>
      </w:r>
    </w:p>
    <w:p w14:paraId="7F983482" w14:textId="43906E6D" w:rsidR="001C7CD3" w:rsidRPr="00E95F88" w:rsidRDefault="00923001" w:rsidP="00923001">
      <w:pPr>
        <w:pStyle w:val="Caption"/>
        <w:jc w:val="center"/>
        <w:rPr>
          <w:rFonts w:ascii="Times New Roman" w:hAnsi="Times New Roman" w:cs="Times New Roman"/>
          <w:sz w:val="24"/>
          <w:szCs w:val="24"/>
        </w:rPr>
      </w:pPr>
      <w:bookmarkStart w:id="3" w:name="_Toc167598946"/>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w:t>
      </w:r>
      <w:r w:rsidRPr="00E95F88">
        <w:rPr>
          <w:rFonts w:ascii="Times New Roman" w:hAnsi="Times New Roman" w:cs="Times New Roman"/>
        </w:rPr>
        <w:fldChar w:fldCharType="end"/>
      </w:r>
      <w:r w:rsidRPr="00E95F88">
        <w:rPr>
          <w:rFonts w:ascii="Times New Roman" w:hAnsi="Times New Roman" w:cs="Times New Roman"/>
        </w:rPr>
        <w:t xml:space="preserve"> Loading Data</w:t>
      </w:r>
      <w:bookmarkEnd w:id="3"/>
    </w:p>
    <w:p w14:paraId="0D236E0B"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Data Cleaning:</w:t>
      </w:r>
    </w:p>
    <w:p w14:paraId="23415791" w14:textId="0942B8FC" w:rsidR="001C7CD3" w:rsidRPr="00E95F88" w:rsidRDefault="00523545" w:rsidP="001C7CD3">
      <w:pPr>
        <w:numPr>
          <w:ilvl w:val="1"/>
          <w:numId w:val="1"/>
        </w:numPr>
        <w:rPr>
          <w:rFonts w:ascii="Times New Roman" w:hAnsi="Times New Roman" w:cs="Times New Roman"/>
          <w:sz w:val="24"/>
          <w:szCs w:val="24"/>
        </w:rPr>
      </w:pPr>
      <w:r w:rsidRPr="00523545">
        <w:rPr>
          <w:rFonts w:ascii="Times New Roman" w:hAnsi="Times New Roman" w:cs="Times New Roman"/>
          <w:sz w:val="24"/>
          <w:szCs w:val="24"/>
        </w:rPr>
        <w:t>In the preprocessing step examine the data for any missing information and change any factors which should be categorical variables into categorical variables.</w:t>
      </w:r>
    </w:p>
    <w:p w14:paraId="035275AE"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sz w:val="24"/>
          <w:szCs w:val="24"/>
        </w:rPr>
        <w:lastRenderedPageBreak/>
        <w:drawing>
          <wp:inline distT="0" distB="0" distL="0" distR="0" wp14:anchorId="77724990" wp14:editId="330E3855">
            <wp:extent cx="5943600" cy="3749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9040"/>
                    </a:xfrm>
                    <a:prstGeom prst="rect">
                      <a:avLst/>
                    </a:prstGeom>
                  </pic:spPr>
                </pic:pic>
              </a:graphicData>
            </a:graphic>
          </wp:inline>
        </w:drawing>
      </w:r>
    </w:p>
    <w:p w14:paraId="1D7726DD" w14:textId="4E0FA854" w:rsidR="001C7CD3" w:rsidRPr="00E95F88" w:rsidRDefault="00923001" w:rsidP="00923001">
      <w:pPr>
        <w:pStyle w:val="Caption"/>
        <w:jc w:val="center"/>
        <w:rPr>
          <w:rFonts w:ascii="Times New Roman" w:hAnsi="Times New Roman" w:cs="Times New Roman"/>
          <w:sz w:val="24"/>
          <w:szCs w:val="24"/>
        </w:rPr>
      </w:pPr>
      <w:bookmarkStart w:id="4" w:name="_Toc167598947"/>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2</w:t>
      </w:r>
      <w:r w:rsidRPr="00E95F88">
        <w:rPr>
          <w:rFonts w:ascii="Times New Roman" w:hAnsi="Times New Roman" w:cs="Times New Roman"/>
        </w:rPr>
        <w:fldChar w:fldCharType="end"/>
      </w:r>
      <w:r w:rsidRPr="00E95F88">
        <w:rPr>
          <w:rFonts w:ascii="Times New Roman" w:hAnsi="Times New Roman" w:cs="Times New Roman"/>
        </w:rPr>
        <w:t xml:space="preserve">  Data Cleaning</w:t>
      </w:r>
      <w:bookmarkEnd w:id="4"/>
    </w:p>
    <w:p w14:paraId="7F1ABB55"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Basic Statistical Analysis:</w:t>
      </w:r>
    </w:p>
    <w:p w14:paraId="3F919DEC" w14:textId="5E2C6A5D" w:rsidR="001C7CD3" w:rsidRPr="00E95F88" w:rsidRDefault="004B418F" w:rsidP="001C7CD3">
      <w:pPr>
        <w:numPr>
          <w:ilvl w:val="1"/>
          <w:numId w:val="1"/>
        </w:numPr>
        <w:rPr>
          <w:rFonts w:ascii="Times New Roman" w:hAnsi="Times New Roman" w:cs="Times New Roman"/>
          <w:sz w:val="24"/>
          <w:szCs w:val="24"/>
        </w:rPr>
      </w:pPr>
      <w:r w:rsidRPr="004B418F">
        <w:rPr>
          <w:rFonts w:ascii="Times New Roman" w:hAnsi="Times New Roman" w:cs="Times New Roman"/>
          <w:sz w:val="24"/>
          <w:szCs w:val="24"/>
        </w:rPr>
        <w:t>Run basic exploratory data analysis and descriptive statistics to fine more about the data.</w:t>
      </w:r>
    </w:p>
    <w:p w14:paraId="1D90E486"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sz w:val="24"/>
          <w:szCs w:val="24"/>
        </w:rPr>
        <w:lastRenderedPageBreak/>
        <w:drawing>
          <wp:inline distT="0" distB="0" distL="0" distR="0" wp14:anchorId="61EBDDE4" wp14:editId="30AC5490">
            <wp:extent cx="3734321" cy="442974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4321" cy="4429743"/>
                    </a:xfrm>
                    <a:prstGeom prst="rect">
                      <a:avLst/>
                    </a:prstGeom>
                  </pic:spPr>
                </pic:pic>
              </a:graphicData>
            </a:graphic>
          </wp:inline>
        </w:drawing>
      </w:r>
    </w:p>
    <w:p w14:paraId="20FA9D79" w14:textId="3EB2477E" w:rsidR="001C7CD3" w:rsidRPr="00E95F88" w:rsidRDefault="00923001" w:rsidP="00923001">
      <w:pPr>
        <w:pStyle w:val="Caption"/>
        <w:jc w:val="center"/>
        <w:rPr>
          <w:rFonts w:ascii="Times New Roman" w:hAnsi="Times New Roman" w:cs="Times New Roman"/>
          <w:sz w:val="24"/>
          <w:szCs w:val="24"/>
        </w:rPr>
      </w:pPr>
      <w:bookmarkStart w:id="5" w:name="_Toc167598948"/>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3</w:t>
      </w:r>
      <w:r w:rsidRPr="00E95F88">
        <w:rPr>
          <w:rFonts w:ascii="Times New Roman" w:hAnsi="Times New Roman" w:cs="Times New Roman"/>
        </w:rPr>
        <w:fldChar w:fldCharType="end"/>
      </w:r>
      <w:r w:rsidRPr="00E95F88">
        <w:rPr>
          <w:rFonts w:ascii="Times New Roman" w:hAnsi="Times New Roman" w:cs="Times New Roman"/>
        </w:rPr>
        <w:t xml:space="preserve"> Basic Statistical Analysis</w:t>
      </w:r>
      <w:bookmarkEnd w:id="5"/>
    </w:p>
    <w:p w14:paraId="4977DE82" w14:textId="77777777" w:rsidR="001C7CD3" w:rsidRPr="00E95F88" w:rsidRDefault="001C7CD3" w:rsidP="001C7CD3">
      <w:pPr>
        <w:numPr>
          <w:ilvl w:val="0"/>
          <w:numId w:val="1"/>
        </w:numPr>
        <w:rPr>
          <w:rFonts w:ascii="Times New Roman" w:hAnsi="Times New Roman" w:cs="Times New Roman"/>
          <w:sz w:val="24"/>
          <w:szCs w:val="24"/>
        </w:rPr>
      </w:pPr>
      <w:r w:rsidRPr="00E95F88">
        <w:rPr>
          <w:rFonts w:ascii="Times New Roman" w:hAnsi="Times New Roman" w:cs="Times New Roman"/>
          <w:b/>
          <w:bCs/>
          <w:sz w:val="24"/>
          <w:szCs w:val="24"/>
        </w:rPr>
        <w:t>Grouping Data:</w:t>
      </w:r>
    </w:p>
    <w:p w14:paraId="169FF9DF" w14:textId="059F1931" w:rsidR="001C7CD3" w:rsidRPr="00E95F88" w:rsidRDefault="008234D7" w:rsidP="001C7CD3">
      <w:pPr>
        <w:numPr>
          <w:ilvl w:val="1"/>
          <w:numId w:val="1"/>
        </w:numPr>
        <w:rPr>
          <w:rFonts w:ascii="Times New Roman" w:hAnsi="Times New Roman" w:cs="Times New Roman"/>
          <w:sz w:val="24"/>
          <w:szCs w:val="24"/>
        </w:rPr>
      </w:pPr>
      <w:r w:rsidRPr="008234D7">
        <w:rPr>
          <w:rFonts w:ascii="Times New Roman" w:hAnsi="Times New Roman" w:cs="Times New Roman"/>
          <w:sz w:val="24"/>
          <w:szCs w:val="24"/>
        </w:rPr>
        <w:t>Pre-process the data for the purpose of visualization, meaning categorizing the data based on certain parameters.</w:t>
      </w:r>
    </w:p>
    <w:p w14:paraId="423FD2C1"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sz w:val="24"/>
          <w:szCs w:val="24"/>
        </w:rPr>
        <w:lastRenderedPageBreak/>
        <w:drawing>
          <wp:inline distT="0" distB="0" distL="0" distR="0" wp14:anchorId="0FD14742" wp14:editId="49E54FFA">
            <wp:extent cx="5943600" cy="322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7070"/>
                    </a:xfrm>
                    <a:prstGeom prst="rect">
                      <a:avLst/>
                    </a:prstGeom>
                  </pic:spPr>
                </pic:pic>
              </a:graphicData>
            </a:graphic>
          </wp:inline>
        </w:drawing>
      </w:r>
    </w:p>
    <w:p w14:paraId="49B067B0" w14:textId="344F57A8" w:rsidR="001C7CD3" w:rsidRPr="00E95F88" w:rsidRDefault="00923001" w:rsidP="00923001">
      <w:pPr>
        <w:pStyle w:val="Caption"/>
        <w:jc w:val="center"/>
        <w:rPr>
          <w:rFonts w:ascii="Times New Roman" w:hAnsi="Times New Roman" w:cs="Times New Roman"/>
          <w:sz w:val="24"/>
          <w:szCs w:val="24"/>
        </w:rPr>
      </w:pPr>
      <w:bookmarkStart w:id="6" w:name="_Toc167598949"/>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4</w:t>
      </w:r>
      <w:r w:rsidRPr="00E95F88">
        <w:rPr>
          <w:rFonts w:ascii="Times New Roman" w:hAnsi="Times New Roman" w:cs="Times New Roman"/>
        </w:rPr>
        <w:fldChar w:fldCharType="end"/>
      </w:r>
      <w:r w:rsidRPr="00E95F88">
        <w:rPr>
          <w:rFonts w:ascii="Times New Roman" w:hAnsi="Times New Roman" w:cs="Times New Roman"/>
        </w:rPr>
        <w:t xml:space="preserve">  Grouping Data</w:t>
      </w:r>
      <w:bookmarkEnd w:id="6"/>
    </w:p>
    <w:p w14:paraId="0F86A8AD" w14:textId="77777777" w:rsidR="001C7CD3" w:rsidRPr="00E95F88" w:rsidRDefault="001C7CD3" w:rsidP="00340602">
      <w:pPr>
        <w:pStyle w:val="Heading2"/>
        <w:rPr>
          <w:rFonts w:ascii="Times New Roman" w:hAnsi="Times New Roman" w:cs="Times New Roman"/>
          <w:b/>
          <w:bCs/>
        </w:rPr>
      </w:pPr>
      <w:bookmarkStart w:id="7" w:name="_Toc167598921"/>
      <w:r w:rsidRPr="00E95F88">
        <w:rPr>
          <w:rFonts w:ascii="Times New Roman" w:hAnsi="Times New Roman" w:cs="Times New Roman"/>
          <w:b/>
          <w:bCs/>
        </w:rPr>
        <w:t>Results and Analysis</w:t>
      </w:r>
      <w:bookmarkEnd w:id="7"/>
    </w:p>
    <w:p w14:paraId="3C01B13E"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1. Total Deaths Under 75 Over Different Periods:</w:t>
      </w:r>
    </w:p>
    <w:p w14:paraId="7698A559" w14:textId="5F934499"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66F70DA0" wp14:editId="2ED29462">
            <wp:extent cx="3820058" cy="142894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0058" cy="1428949"/>
                    </a:xfrm>
                    <a:prstGeom prst="rect">
                      <a:avLst/>
                    </a:prstGeom>
                  </pic:spPr>
                </pic:pic>
              </a:graphicData>
            </a:graphic>
          </wp:inline>
        </w:drawing>
      </w:r>
    </w:p>
    <w:p w14:paraId="590C3C5E" w14:textId="5CB6FB10" w:rsidR="001C7CD3" w:rsidRPr="00E95F88" w:rsidRDefault="008E78B8" w:rsidP="001C7CD3">
      <w:pPr>
        <w:rPr>
          <w:rFonts w:ascii="Times New Roman" w:hAnsi="Times New Roman" w:cs="Times New Roman"/>
          <w:sz w:val="24"/>
          <w:szCs w:val="24"/>
        </w:rPr>
      </w:pPr>
      <w:r w:rsidRPr="008E78B8">
        <w:rPr>
          <w:rFonts w:ascii="Times New Roman" w:hAnsi="Times New Roman" w:cs="Times New Roman"/>
          <w:sz w:val="24"/>
          <w:szCs w:val="24"/>
        </w:rPr>
        <w:t>Description: Below is the bar plot of the mortality under the age of 75 years within various intervals. The deaths are stacked horizontally so that the bar on the left represents the males while that on the right represents the females. This visualization also enables one to assess and or predict changes in the death rates over a given period of time.</w:t>
      </w:r>
    </w:p>
    <w:p w14:paraId="3953B332"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479766A5" wp14:editId="59D8EEEC">
            <wp:extent cx="5382895" cy="47148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895" cy="4714875"/>
                    </a:xfrm>
                    <a:prstGeom prst="rect">
                      <a:avLst/>
                    </a:prstGeom>
                    <a:noFill/>
                    <a:ln>
                      <a:noFill/>
                    </a:ln>
                  </pic:spPr>
                </pic:pic>
              </a:graphicData>
            </a:graphic>
          </wp:inline>
        </w:drawing>
      </w:r>
    </w:p>
    <w:p w14:paraId="4574D7DC" w14:textId="61CD8142" w:rsidR="001C7CD3" w:rsidRPr="00E95F88" w:rsidRDefault="00923001" w:rsidP="00923001">
      <w:pPr>
        <w:pStyle w:val="Caption"/>
        <w:jc w:val="center"/>
        <w:rPr>
          <w:rFonts w:ascii="Times New Roman" w:hAnsi="Times New Roman" w:cs="Times New Roman"/>
          <w:sz w:val="24"/>
          <w:szCs w:val="24"/>
        </w:rPr>
      </w:pPr>
      <w:bookmarkStart w:id="8" w:name="_Toc167598950"/>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5</w:t>
      </w:r>
      <w:r w:rsidRPr="00E95F88">
        <w:rPr>
          <w:rFonts w:ascii="Times New Roman" w:hAnsi="Times New Roman" w:cs="Times New Roman"/>
        </w:rPr>
        <w:fldChar w:fldCharType="end"/>
      </w:r>
      <w:r w:rsidRPr="00E95F88">
        <w:rPr>
          <w:rFonts w:ascii="Times New Roman" w:hAnsi="Times New Roman" w:cs="Times New Roman"/>
        </w:rPr>
        <w:t xml:space="preserve"> Total Deaths Under 75 Over Different Periods</w:t>
      </w:r>
      <w:bookmarkEnd w:id="8"/>
    </w:p>
    <w:p w14:paraId="2E89FA79"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2. Deaths Under 75 by District Council:</w:t>
      </w:r>
    </w:p>
    <w:p w14:paraId="6C5DDDAA" w14:textId="77777777" w:rsidR="00821EF6" w:rsidRDefault="00D831B6" w:rsidP="00821EF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2F0DB6CC" wp14:editId="3C2A8E72">
            <wp:extent cx="5001323" cy="221010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323" cy="2210108"/>
                    </a:xfrm>
                    <a:prstGeom prst="rect">
                      <a:avLst/>
                    </a:prstGeom>
                  </pic:spPr>
                </pic:pic>
              </a:graphicData>
            </a:graphic>
          </wp:inline>
        </w:drawing>
      </w:r>
    </w:p>
    <w:p w14:paraId="1C0B0380" w14:textId="67BD832A" w:rsidR="001C7CD3" w:rsidRPr="00E95F88" w:rsidRDefault="00821EF6" w:rsidP="00821EF6">
      <w:pPr>
        <w:jc w:val="center"/>
        <w:rPr>
          <w:rFonts w:ascii="Times New Roman" w:hAnsi="Times New Roman" w:cs="Times New Roman"/>
          <w:sz w:val="24"/>
          <w:szCs w:val="24"/>
        </w:rPr>
      </w:pPr>
      <w:r w:rsidRPr="00821EF6">
        <w:rPr>
          <w:rFonts w:ascii="Times New Roman" w:hAnsi="Times New Roman" w:cs="Times New Roman"/>
          <w:sz w:val="24"/>
          <w:szCs w:val="24"/>
        </w:rPr>
        <w:lastRenderedPageBreak/>
        <w:t xml:space="preserve"> Description: This bar plot has illustrated the various district councils with the number of deaths within 75 years of age. It does this in terms of prevalent ideas about geographical differences within rates of mortality.</w:t>
      </w:r>
    </w:p>
    <w:p w14:paraId="3D0CB756"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drawing>
          <wp:inline distT="0" distB="0" distL="0" distR="0" wp14:anchorId="3222AB82" wp14:editId="4995C9CF">
            <wp:extent cx="5943600" cy="4283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1BF39184" w14:textId="73609FA2" w:rsidR="00D831B6" w:rsidRPr="00E95F88" w:rsidRDefault="00923001" w:rsidP="00923001">
      <w:pPr>
        <w:pStyle w:val="Caption"/>
        <w:jc w:val="center"/>
        <w:rPr>
          <w:rFonts w:ascii="Times New Roman" w:hAnsi="Times New Roman" w:cs="Times New Roman"/>
          <w:sz w:val="24"/>
          <w:szCs w:val="24"/>
        </w:rPr>
      </w:pPr>
      <w:bookmarkStart w:id="9" w:name="_Toc167598951"/>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6</w:t>
      </w:r>
      <w:r w:rsidRPr="00E95F88">
        <w:rPr>
          <w:rFonts w:ascii="Times New Roman" w:hAnsi="Times New Roman" w:cs="Times New Roman"/>
        </w:rPr>
        <w:fldChar w:fldCharType="end"/>
      </w:r>
      <w:r w:rsidRPr="00E95F88">
        <w:rPr>
          <w:rFonts w:ascii="Times New Roman" w:hAnsi="Times New Roman" w:cs="Times New Roman"/>
        </w:rPr>
        <w:t xml:space="preserve"> Deaths Under 75 by District Council</w:t>
      </w:r>
      <w:bookmarkEnd w:id="9"/>
    </w:p>
    <w:p w14:paraId="17145D73"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3. Comparison of Deaths Under 75 by Gender:</w:t>
      </w:r>
    </w:p>
    <w:p w14:paraId="4E778FB1" w14:textId="61017821"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5B5230AD" wp14:editId="2D278AB8">
            <wp:extent cx="5943600" cy="1320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20165"/>
                    </a:xfrm>
                    <a:prstGeom prst="rect">
                      <a:avLst/>
                    </a:prstGeom>
                  </pic:spPr>
                </pic:pic>
              </a:graphicData>
            </a:graphic>
          </wp:inline>
        </w:drawing>
      </w:r>
    </w:p>
    <w:p w14:paraId="5BD0474D" w14:textId="0EABA719"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bar plot compares the number of deaths under</w:t>
      </w:r>
      <w:r w:rsidR="008A0536" w:rsidRPr="008A0536">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75 years of age by gender across different district councils. It helps to identify gender-specific health issues and disparities.</w:t>
      </w:r>
    </w:p>
    <w:p w14:paraId="10EEB49F"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5A3F46C4" wp14:editId="7F264CCC">
            <wp:extent cx="5943600" cy="4531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5D2B462F" w14:textId="24E6F070" w:rsidR="00D831B6" w:rsidRPr="00E95F88" w:rsidRDefault="00923001" w:rsidP="00923001">
      <w:pPr>
        <w:pStyle w:val="Caption"/>
        <w:jc w:val="center"/>
        <w:rPr>
          <w:rFonts w:ascii="Times New Roman" w:hAnsi="Times New Roman" w:cs="Times New Roman"/>
          <w:sz w:val="24"/>
          <w:szCs w:val="24"/>
        </w:rPr>
      </w:pPr>
      <w:bookmarkStart w:id="10" w:name="_Toc167598952"/>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7</w:t>
      </w:r>
      <w:r w:rsidRPr="00E95F88">
        <w:rPr>
          <w:rFonts w:ascii="Times New Roman" w:hAnsi="Times New Roman" w:cs="Times New Roman"/>
        </w:rPr>
        <w:fldChar w:fldCharType="end"/>
      </w:r>
      <w:r w:rsidRPr="00E95F88">
        <w:rPr>
          <w:rFonts w:ascii="Times New Roman" w:hAnsi="Times New Roman" w:cs="Times New Roman"/>
        </w:rPr>
        <w:t xml:space="preserve"> Comparison of Deaths Under 75 by Gender</w:t>
      </w:r>
      <w:bookmarkEnd w:id="10"/>
    </w:p>
    <w:p w14:paraId="662E0D6A"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4. Time Series of Deaths Under 75:</w:t>
      </w:r>
    </w:p>
    <w:p w14:paraId="51A2121D" w14:textId="2DAA909B" w:rsidR="001C7CD3" w:rsidRPr="00E95F88" w:rsidRDefault="00D831B6" w:rsidP="001C7CD3">
      <w:pP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037A5757" wp14:editId="6FDB7F9F">
            <wp:extent cx="5943600" cy="1616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16075"/>
                    </a:xfrm>
                    <a:prstGeom prst="rect">
                      <a:avLst/>
                    </a:prstGeom>
                  </pic:spPr>
                </pic:pic>
              </a:graphicData>
            </a:graphic>
          </wp:inline>
        </w:drawing>
      </w:r>
      <w:r w:rsidR="001C7CD3" w:rsidRPr="00E95F88">
        <w:rPr>
          <w:rFonts w:ascii="Times New Roman" w:hAnsi="Times New Roman" w:cs="Times New Roman"/>
          <w:sz w:val="24"/>
          <w:szCs w:val="24"/>
        </w:rPr>
        <w:t xml:space="preserve"> </w:t>
      </w:r>
    </w:p>
    <w:p w14:paraId="519DCE5B" w14:textId="0BD6415E"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time series plot shows the number of </w:t>
      </w:r>
      <w:proofErr w:type="spellStart"/>
      <w:r w:rsidRPr="00E95F88">
        <w:rPr>
          <w:rFonts w:ascii="Times New Roman" w:hAnsi="Times New Roman" w:cs="Times New Roman"/>
          <w:sz w:val="24"/>
          <w:szCs w:val="24"/>
        </w:rPr>
        <w:t>deaths</w:t>
      </w:r>
      <w:r w:rsidR="000C518C"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under</w:t>
      </w:r>
      <w:proofErr w:type="spellEnd"/>
      <w:r w:rsidRPr="00E95F88">
        <w:rPr>
          <w:rFonts w:ascii="Times New Roman" w:hAnsi="Times New Roman" w:cs="Times New Roman"/>
          <w:sz w:val="24"/>
          <w:szCs w:val="24"/>
        </w:rPr>
        <w:t xml:space="preserve"> 75 years of age over time, differentiated by gender. It helps to track temporal trends and patterns in mortality rates.</w:t>
      </w:r>
    </w:p>
    <w:p w14:paraId="62EF9956" w14:textId="77777777" w:rsidR="00923001" w:rsidRPr="00E95F88" w:rsidRDefault="00D831B6" w:rsidP="00923001">
      <w:pPr>
        <w:keepNext/>
        <w:rPr>
          <w:rFonts w:ascii="Times New Roman" w:hAnsi="Times New Roman" w:cs="Times New Roman"/>
        </w:rPr>
      </w:pPr>
      <w:r w:rsidRPr="00E95F88">
        <w:rPr>
          <w:rFonts w:ascii="Times New Roman" w:hAnsi="Times New Roman" w:cs="Times New Roman"/>
          <w:noProof/>
        </w:rPr>
        <w:lastRenderedPageBreak/>
        <w:drawing>
          <wp:inline distT="0" distB="0" distL="0" distR="0" wp14:anchorId="61B16FF0" wp14:editId="09679557">
            <wp:extent cx="5943600" cy="3178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0D07559F" w14:textId="421B414C" w:rsidR="00D831B6" w:rsidRPr="00E95F88" w:rsidRDefault="00923001" w:rsidP="00923001">
      <w:pPr>
        <w:pStyle w:val="Caption"/>
        <w:jc w:val="center"/>
        <w:rPr>
          <w:rFonts w:ascii="Times New Roman" w:hAnsi="Times New Roman" w:cs="Times New Roman"/>
          <w:sz w:val="24"/>
          <w:szCs w:val="24"/>
        </w:rPr>
      </w:pPr>
      <w:bookmarkStart w:id="11" w:name="_Toc167598953"/>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8</w:t>
      </w:r>
      <w:r w:rsidRPr="00E95F88">
        <w:rPr>
          <w:rFonts w:ascii="Times New Roman" w:hAnsi="Times New Roman" w:cs="Times New Roman"/>
        </w:rPr>
        <w:fldChar w:fldCharType="end"/>
      </w:r>
      <w:r w:rsidRPr="00E95F88">
        <w:rPr>
          <w:rFonts w:ascii="Times New Roman" w:hAnsi="Times New Roman" w:cs="Times New Roman"/>
        </w:rPr>
        <w:t xml:space="preserve"> Time Series of Deaths Under 75</w:t>
      </w:r>
      <w:bookmarkEnd w:id="11"/>
    </w:p>
    <w:p w14:paraId="2C639A02"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 xml:space="preserve">5. Total Deaths Over Time by </w:t>
      </w:r>
      <w:proofErr w:type="spellStart"/>
      <w:r w:rsidRPr="00E95F88">
        <w:rPr>
          <w:rFonts w:ascii="Times New Roman" w:hAnsi="Times New Roman" w:cs="Times New Roman"/>
          <w:b/>
          <w:bCs/>
          <w:sz w:val="24"/>
          <w:szCs w:val="24"/>
        </w:rPr>
        <w:t>GeoEntityName</w:t>
      </w:r>
      <w:proofErr w:type="spellEnd"/>
      <w:r w:rsidRPr="00E95F88">
        <w:rPr>
          <w:rFonts w:ascii="Times New Roman" w:hAnsi="Times New Roman" w:cs="Times New Roman"/>
          <w:b/>
          <w:bCs/>
          <w:sz w:val="24"/>
          <w:szCs w:val="24"/>
        </w:rPr>
        <w:t>:</w:t>
      </w:r>
    </w:p>
    <w:p w14:paraId="0BD8936E" w14:textId="6260076B"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333117B0" wp14:editId="6EA59C09">
            <wp:extent cx="5943600" cy="2364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4105"/>
                    </a:xfrm>
                    <a:prstGeom prst="rect">
                      <a:avLst/>
                    </a:prstGeom>
                  </pic:spPr>
                </pic:pic>
              </a:graphicData>
            </a:graphic>
          </wp:inline>
        </w:drawing>
      </w:r>
    </w:p>
    <w:p w14:paraId="0E9C92B2" w14:textId="66BDB05B"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line plot shows the total number of deaths under 75 years of age over time, categorized by </w:t>
      </w:r>
      <w:proofErr w:type="spellStart"/>
      <w:r w:rsidRPr="00E95F88">
        <w:rPr>
          <w:rFonts w:ascii="Times New Roman" w:hAnsi="Times New Roman" w:cs="Times New Roman"/>
          <w:sz w:val="24"/>
          <w:szCs w:val="24"/>
        </w:rPr>
        <w:t>geographical</w:t>
      </w:r>
      <w:r w:rsidR="000C518C"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entities</w:t>
      </w:r>
      <w:proofErr w:type="spellEnd"/>
      <w:r w:rsidRPr="00E95F88">
        <w:rPr>
          <w:rFonts w:ascii="Times New Roman" w:hAnsi="Times New Roman" w:cs="Times New Roman"/>
          <w:sz w:val="24"/>
          <w:szCs w:val="24"/>
        </w:rPr>
        <w:t>. It provides insights into regional trends in mortality.</w:t>
      </w:r>
    </w:p>
    <w:p w14:paraId="7AF1B12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39223B1A" wp14:editId="002992E2">
            <wp:extent cx="5943600" cy="3564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p>
    <w:p w14:paraId="1CB3CEE8" w14:textId="7F45AE5E" w:rsidR="00D831B6" w:rsidRPr="00E95F88" w:rsidRDefault="00923001" w:rsidP="00923001">
      <w:pPr>
        <w:pStyle w:val="Caption"/>
        <w:jc w:val="center"/>
        <w:rPr>
          <w:rFonts w:ascii="Times New Roman" w:hAnsi="Times New Roman" w:cs="Times New Roman"/>
          <w:sz w:val="24"/>
          <w:szCs w:val="24"/>
        </w:rPr>
      </w:pPr>
      <w:bookmarkStart w:id="12" w:name="_Toc167598954"/>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9</w:t>
      </w:r>
      <w:r w:rsidRPr="00E95F88">
        <w:rPr>
          <w:rFonts w:ascii="Times New Roman" w:hAnsi="Times New Roman" w:cs="Times New Roman"/>
        </w:rPr>
        <w:fldChar w:fldCharType="end"/>
      </w:r>
      <w:r w:rsidRPr="00E95F88">
        <w:rPr>
          <w:rFonts w:ascii="Times New Roman" w:hAnsi="Times New Roman" w:cs="Times New Roman"/>
        </w:rPr>
        <w:t xml:space="preserve"> Total Deaths Over Time by </w:t>
      </w:r>
      <w:proofErr w:type="spellStart"/>
      <w:r w:rsidRPr="00E95F88">
        <w:rPr>
          <w:rFonts w:ascii="Times New Roman" w:hAnsi="Times New Roman" w:cs="Times New Roman"/>
        </w:rPr>
        <w:t>GeoEntityName</w:t>
      </w:r>
      <w:bookmarkEnd w:id="12"/>
      <w:proofErr w:type="spellEnd"/>
    </w:p>
    <w:p w14:paraId="4DA6AC47"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 xml:space="preserve">6. Heatmap of Deaths by </w:t>
      </w:r>
      <w:proofErr w:type="spellStart"/>
      <w:r w:rsidRPr="00E95F88">
        <w:rPr>
          <w:rFonts w:ascii="Times New Roman" w:hAnsi="Times New Roman" w:cs="Times New Roman"/>
          <w:b/>
          <w:bCs/>
          <w:sz w:val="24"/>
          <w:szCs w:val="24"/>
        </w:rPr>
        <w:t>GeoEntityName</w:t>
      </w:r>
      <w:proofErr w:type="spellEnd"/>
      <w:r w:rsidRPr="00E95F88">
        <w:rPr>
          <w:rFonts w:ascii="Times New Roman" w:hAnsi="Times New Roman" w:cs="Times New Roman"/>
          <w:b/>
          <w:bCs/>
          <w:sz w:val="24"/>
          <w:szCs w:val="24"/>
        </w:rPr>
        <w:t xml:space="preserve"> and Period:</w:t>
      </w:r>
    </w:p>
    <w:p w14:paraId="6EF4695E" w14:textId="3FE829EA"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3612BE42" wp14:editId="6A39A126">
            <wp:extent cx="5943600" cy="169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96720"/>
                    </a:xfrm>
                    <a:prstGeom prst="rect">
                      <a:avLst/>
                    </a:prstGeom>
                  </pic:spPr>
                </pic:pic>
              </a:graphicData>
            </a:graphic>
          </wp:inline>
        </w:drawing>
      </w:r>
    </w:p>
    <w:p w14:paraId="317B3176" w14:textId="68ED1B86"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heatmap visualizes the number of deaths under</w:t>
      </w:r>
      <w:r w:rsidR="000C518C"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75 years of age by geographical entity and period. It helps to identify patterns and hotspots of mortality.</w:t>
      </w:r>
    </w:p>
    <w:p w14:paraId="34687B8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2D701726" wp14:editId="78314BC8">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a:noFill/>
                    </a:ln>
                  </pic:spPr>
                </pic:pic>
              </a:graphicData>
            </a:graphic>
          </wp:inline>
        </w:drawing>
      </w:r>
    </w:p>
    <w:p w14:paraId="3F9FCEE1" w14:textId="4D9B3A8D" w:rsidR="00D831B6" w:rsidRPr="00E95F88" w:rsidRDefault="00923001" w:rsidP="00923001">
      <w:pPr>
        <w:pStyle w:val="Caption"/>
        <w:jc w:val="center"/>
        <w:rPr>
          <w:rFonts w:ascii="Times New Roman" w:hAnsi="Times New Roman" w:cs="Times New Roman"/>
          <w:sz w:val="24"/>
          <w:szCs w:val="24"/>
        </w:rPr>
      </w:pPr>
      <w:bookmarkStart w:id="13" w:name="_Toc167598955"/>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10</w:t>
      </w:r>
      <w:r w:rsidRPr="00E95F88">
        <w:rPr>
          <w:rFonts w:ascii="Times New Roman" w:hAnsi="Times New Roman" w:cs="Times New Roman"/>
        </w:rPr>
        <w:fldChar w:fldCharType="end"/>
      </w:r>
      <w:r w:rsidRPr="00E95F88">
        <w:rPr>
          <w:rFonts w:ascii="Times New Roman" w:hAnsi="Times New Roman" w:cs="Times New Roman"/>
        </w:rPr>
        <w:t xml:space="preserve"> Heatmap of Deaths by </w:t>
      </w:r>
      <w:proofErr w:type="spellStart"/>
      <w:r w:rsidRPr="00E95F88">
        <w:rPr>
          <w:rFonts w:ascii="Times New Roman" w:hAnsi="Times New Roman" w:cs="Times New Roman"/>
        </w:rPr>
        <w:t>GeoEntityName</w:t>
      </w:r>
      <w:proofErr w:type="spellEnd"/>
      <w:r w:rsidRPr="00E95F88">
        <w:rPr>
          <w:rFonts w:ascii="Times New Roman" w:hAnsi="Times New Roman" w:cs="Times New Roman"/>
        </w:rPr>
        <w:t xml:space="preserve"> and Period</w:t>
      </w:r>
      <w:bookmarkEnd w:id="13"/>
    </w:p>
    <w:p w14:paraId="5841DED7"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7. Total Deaths by Gender:</w:t>
      </w:r>
    </w:p>
    <w:p w14:paraId="0F1A570C" w14:textId="5AA37187"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754C53D5" wp14:editId="6BACAE31">
            <wp:extent cx="5943600" cy="1578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8610"/>
                    </a:xfrm>
                    <a:prstGeom prst="rect">
                      <a:avLst/>
                    </a:prstGeom>
                  </pic:spPr>
                </pic:pic>
              </a:graphicData>
            </a:graphic>
          </wp:inline>
        </w:drawing>
      </w:r>
    </w:p>
    <w:p w14:paraId="008A228F" w14:textId="4B473F41"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pie chart shows the proportion of total deaths under 75 years of age by gender. It highlights the gender distribution of mortality in the dataset.</w:t>
      </w:r>
    </w:p>
    <w:p w14:paraId="214A9EA9"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lastRenderedPageBreak/>
        <w:drawing>
          <wp:inline distT="0" distB="0" distL="0" distR="0" wp14:anchorId="37A4508B" wp14:editId="60D18085">
            <wp:extent cx="5812155" cy="6019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2155" cy="6019165"/>
                    </a:xfrm>
                    <a:prstGeom prst="rect">
                      <a:avLst/>
                    </a:prstGeom>
                    <a:noFill/>
                    <a:ln>
                      <a:noFill/>
                    </a:ln>
                  </pic:spPr>
                </pic:pic>
              </a:graphicData>
            </a:graphic>
          </wp:inline>
        </w:drawing>
      </w:r>
    </w:p>
    <w:p w14:paraId="07527A15" w14:textId="4690018E" w:rsidR="00D831B6" w:rsidRPr="00E95F88" w:rsidRDefault="00923001" w:rsidP="00923001">
      <w:pPr>
        <w:pStyle w:val="Caption"/>
        <w:jc w:val="center"/>
        <w:rPr>
          <w:rFonts w:ascii="Times New Roman" w:hAnsi="Times New Roman" w:cs="Times New Roman"/>
          <w:sz w:val="24"/>
          <w:szCs w:val="24"/>
        </w:rPr>
      </w:pPr>
      <w:bookmarkStart w:id="14" w:name="_Toc167598956"/>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11</w:t>
      </w:r>
      <w:r w:rsidRPr="00E95F88">
        <w:rPr>
          <w:rFonts w:ascii="Times New Roman" w:hAnsi="Times New Roman" w:cs="Times New Roman"/>
        </w:rPr>
        <w:fldChar w:fldCharType="end"/>
      </w:r>
      <w:r w:rsidRPr="00E95F88">
        <w:rPr>
          <w:rFonts w:ascii="Times New Roman" w:hAnsi="Times New Roman" w:cs="Times New Roman"/>
        </w:rPr>
        <w:t xml:space="preserve"> Total Deaths by Gender</w:t>
      </w:r>
      <w:bookmarkEnd w:id="14"/>
    </w:p>
    <w:p w14:paraId="4A1237A3"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8. Boxplot of Deaths by District Council:</w:t>
      </w:r>
    </w:p>
    <w:p w14:paraId="659A29C1" w14:textId="65795F2A"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lastRenderedPageBreak/>
        <w:drawing>
          <wp:inline distT="0" distB="0" distL="0" distR="0" wp14:anchorId="2EFF697B" wp14:editId="177E5B18">
            <wp:extent cx="4658375" cy="193384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8375" cy="1933845"/>
                    </a:xfrm>
                    <a:prstGeom prst="rect">
                      <a:avLst/>
                    </a:prstGeom>
                  </pic:spPr>
                </pic:pic>
              </a:graphicData>
            </a:graphic>
          </wp:inline>
        </w:drawing>
      </w:r>
    </w:p>
    <w:p w14:paraId="6640C613" w14:textId="7C44B7FA"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boxplot displays the distribution of deaths under 75 years of age across different district councils. It helps to identify outliers and variations in death rates within regions.</w:t>
      </w:r>
    </w:p>
    <w:p w14:paraId="54A3C96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drawing>
          <wp:inline distT="0" distB="0" distL="0" distR="0" wp14:anchorId="42CBFFE0" wp14:editId="0FD23EB5">
            <wp:extent cx="5943600" cy="3931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noFill/>
                    </a:ln>
                  </pic:spPr>
                </pic:pic>
              </a:graphicData>
            </a:graphic>
          </wp:inline>
        </w:drawing>
      </w:r>
    </w:p>
    <w:p w14:paraId="7352FD56" w14:textId="05BFC3A5" w:rsidR="00D831B6" w:rsidRPr="00E95F88" w:rsidRDefault="00923001" w:rsidP="00923001">
      <w:pPr>
        <w:pStyle w:val="Caption"/>
        <w:jc w:val="center"/>
        <w:rPr>
          <w:rFonts w:ascii="Times New Roman" w:hAnsi="Times New Roman" w:cs="Times New Roman"/>
          <w:sz w:val="24"/>
          <w:szCs w:val="24"/>
        </w:rPr>
      </w:pPr>
      <w:bookmarkStart w:id="15" w:name="_Toc167598957"/>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12</w:t>
      </w:r>
      <w:r w:rsidRPr="00E95F88">
        <w:rPr>
          <w:rFonts w:ascii="Times New Roman" w:hAnsi="Times New Roman" w:cs="Times New Roman"/>
        </w:rPr>
        <w:fldChar w:fldCharType="end"/>
      </w:r>
      <w:r w:rsidRPr="00E95F88">
        <w:rPr>
          <w:rFonts w:ascii="Times New Roman" w:hAnsi="Times New Roman" w:cs="Times New Roman"/>
        </w:rPr>
        <w:t xml:space="preserve"> Boxplot of Deaths by District Council</w:t>
      </w:r>
      <w:bookmarkEnd w:id="15"/>
    </w:p>
    <w:p w14:paraId="1C6EA6E0"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9. Violin Plot of Deaths by Gender and District Council:</w:t>
      </w:r>
    </w:p>
    <w:p w14:paraId="0B380508" w14:textId="2908876E" w:rsidR="001C7CD3"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lastRenderedPageBreak/>
        <w:drawing>
          <wp:inline distT="0" distB="0" distL="0" distR="0" wp14:anchorId="17B744AF" wp14:editId="26626D51">
            <wp:extent cx="5943600"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62150"/>
                    </a:xfrm>
                    <a:prstGeom prst="rect">
                      <a:avLst/>
                    </a:prstGeom>
                  </pic:spPr>
                </pic:pic>
              </a:graphicData>
            </a:graphic>
          </wp:inline>
        </w:drawing>
      </w:r>
    </w:p>
    <w:p w14:paraId="7F25B1FC" w14:textId="474059FB"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violin plot shows the distribution of deaths under 75 years of age by gender and district council. It provides a detailed view of the density and spread of mortality rates.</w:t>
      </w:r>
    </w:p>
    <w:p w14:paraId="1AD3BE11"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drawing>
          <wp:inline distT="0" distB="0" distL="0" distR="0" wp14:anchorId="5A74A183" wp14:editId="079F7C35">
            <wp:extent cx="5943600" cy="3890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14:paraId="0AC8D5EB" w14:textId="41C11CB8" w:rsidR="00D831B6" w:rsidRPr="00E95F88" w:rsidRDefault="00923001" w:rsidP="00923001">
      <w:pPr>
        <w:pStyle w:val="Caption"/>
        <w:jc w:val="center"/>
        <w:rPr>
          <w:rFonts w:ascii="Times New Roman" w:hAnsi="Times New Roman" w:cs="Times New Roman"/>
          <w:sz w:val="24"/>
          <w:szCs w:val="24"/>
        </w:rPr>
      </w:pPr>
      <w:bookmarkStart w:id="16" w:name="_Toc167598958"/>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13</w:t>
      </w:r>
      <w:r w:rsidRPr="00E95F88">
        <w:rPr>
          <w:rFonts w:ascii="Times New Roman" w:hAnsi="Times New Roman" w:cs="Times New Roman"/>
        </w:rPr>
        <w:fldChar w:fldCharType="end"/>
      </w:r>
      <w:r w:rsidRPr="00E95F88">
        <w:rPr>
          <w:rFonts w:ascii="Times New Roman" w:hAnsi="Times New Roman" w:cs="Times New Roman"/>
        </w:rPr>
        <w:t xml:space="preserve"> Violin Plot of Deaths by Gender and District Council</w:t>
      </w:r>
      <w:bookmarkEnd w:id="16"/>
    </w:p>
    <w:p w14:paraId="3B251AD8"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10. Total Deaths by Period:</w:t>
      </w:r>
    </w:p>
    <w:p w14:paraId="766481DF" w14:textId="7FA2B73C" w:rsidR="001C7CD3" w:rsidRPr="00E95F88" w:rsidRDefault="00D831B6" w:rsidP="001C7CD3">
      <w:pPr>
        <w:rPr>
          <w:rFonts w:ascii="Times New Roman" w:hAnsi="Times New Roman" w:cs="Times New Roman"/>
          <w:sz w:val="24"/>
          <w:szCs w:val="24"/>
        </w:rPr>
      </w:pPr>
      <w:r w:rsidRPr="00E95F88">
        <w:rPr>
          <w:rFonts w:ascii="Times New Roman" w:hAnsi="Times New Roman" w:cs="Times New Roman"/>
          <w:noProof/>
          <w:sz w:val="24"/>
          <w:szCs w:val="24"/>
        </w:rPr>
        <w:lastRenderedPageBreak/>
        <w:drawing>
          <wp:inline distT="0" distB="0" distL="0" distR="0" wp14:anchorId="205C7D59" wp14:editId="17417F40">
            <wp:extent cx="5563376" cy="1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3376" cy="1790950"/>
                    </a:xfrm>
                    <a:prstGeom prst="rect">
                      <a:avLst/>
                    </a:prstGeom>
                  </pic:spPr>
                </pic:pic>
              </a:graphicData>
            </a:graphic>
          </wp:inline>
        </w:drawing>
      </w:r>
      <w:r w:rsidR="001C7CD3" w:rsidRPr="00E95F88">
        <w:rPr>
          <w:rFonts w:ascii="Times New Roman" w:hAnsi="Times New Roman" w:cs="Times New Roman"/>
          <w:sz w:val="24"/>
          <w:szCs w:val="24"/>
        </w:rPr>
        <w:t xml:space="preserve"> </w:t>
      </w:r>
    </w:p>
    <w:p w14:paraId="08D73470" w14:textId="46BB6B6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t>Description:</w:t>
      </w:r>
      <w:r w:rsidRPr="00E95F88">
        <w:rPr>
          <w:rFonts w:ascii="Times New Roman" w:hAnsi="Times New Roman" w:cs="Times New Roman"/>
          <w:sz w:val="24"/>
          <w:szCs w:val="24"/>
        </w:rPr>
        <w:t xml:space="preserve"> This bar plot shows the total number of deaths under 75 years of age for each period. It highlights temporal changes in mortality rates over the years.</w:t>
      </w:r>
    </w:p>
    <w:p w14:paraId="5D867908"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drawing>
          <wp:inline distT="0" distB="0" distL="0" distR="0" wp14:anchorId="18F5E5F7" wp14:editId="0BCEF84D">
            <wp:extent cx="5943600" cy="3178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1F142E41" w14:textId="5AB19760" w:rsidR="00D831B6" w:rsidRPr="00E95F88" w:rsidRDefault="00923001" w:rsidP="00923001">
      <w:pPr>
        <w:pStyle w:val="Caption"/>
        <w:jc w:val="center"/>
        <w:rPr>
          <w:rFonts w:ascii="Times New Roman" w:hAnsi="Times New Roman" w:cs="Times New Roman"/>
          <w:sz w:val="24"/>
          <w:szCs w:val="24"/>
        </w:rPr>
      </w:pPr>
      <w:bookmarkStart w:id="17" w:name="_Toc167598959"/>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14</w:t>
      </w:r>
      <w:r w:rsidRPr="00E95F88">
        <w:rPr>
          <w:rFonts w:ascii="Times New Roman" w:hAnsi="Times New Roman" w:cs="Times New Roman"/>
        </w:rPr>
        <w:fldChar w:fldCharType="end"/>
      </w:r>
      <w:r w:rsidRPr="00E95F88">
        <w:rPr>
          <w:rFonts w:ascii="Times New Roman" w:hAnsi="Times New Roman" w:cs="Times New Roman"/>
        </w:rPr>
        <w:t xml:space="preserve"> Total Deaths by Period</w:t>
      </w:r>
      <w:bookmarkEnd w:id="17"/>
    </w:p>
    <w:p w14:paraId="729B87CA" w14:textId="77777777"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b/>
          <w:bCs/>
          <w:sz w:val="24"/>
          <w:szCs w:val="24"/>
        </w:rPr>
        <w:t xml:space="preserve">11. Pair Plot of Deaths by </w:t>
      </w:r>
      <w:proofErr w:type="spellStart"/>
      <w:r w:rsidRPr="00E95F88">
        <w:rPr>
          <w:rFonts w:ascii="Times New Roman" w:hAnsi="Times New Roman" w:cs="Times New Roman"/>
          <w:b/>
          <w:bCs/>
          <w:sz w:val="24"/>
          <w:szCs w:val="24"/>
        </w:rPr>
        <w:t>GeoEntityName</w:t>
      </w:r>
      <w:proofErr w:type="spellEnd"/>
      <w:r w:rsidRPr="00E95F88">
        <w:rPr>
          <w:rFonts w:ascii="Times New Roman" w:hAnsi="Times New Roman" w:cs="Times New Roman"/>
          <w:b/>
          <w:bCs/>
          <w:sz w:val="24"/>
          <w:szCs w:val="24"/>
        </w:rPr>
        <w:t>:</w:t>
      </w:r>
    </w:p>
    <w:p w14:paraId="28A3D6A8" w14:textId="7C80EDC8" w:rsidR="00D831B6" w:rsidRPr="00E95F88" w:rsidRDefault="00D831B6" w:rsidP="00D831B6">
      <w:pPr>
        <w:jc w:val="center"/>
        <w:rPr>
          <w:rFonts w:ascii="Times New Roman" w:hAnsi="Times New Roman" w:cs="Times New Roman"/>
          <w:sz w:val="24"/>
          <w:szCs w:val="24"/>
        </w:rPr>
      </w:pPr>
      <w:r w:rsidRPr="00E95F88">
        <w:rPr>
          <w:rFonts w:ascii="Times New Roman" w:hAnsi="Times New Roman" w:cs="Times New Roman"/>
          <w:noProof/>
          <w:sz w:val="24"/>
          <w:szCs w:val="24"/>
        </w:rPr>
        <w:drawing>
          <wp:inline distT="0" distB="0" distL="0" distR="0" wp14:anchorId="792F07BD" wp14:editId="38E63E62">
            <wp:extent cx="5943600" cy="1964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64055"/>
                    </a:xfrm>
                    <a:prstGeom prst="rect">
                      <a:avLst/>
                    </a:prstGeom>
                  </pic:spPr>
                </pic:pic>
              </a:graphicData>
            </a:graphic>
          </wp:inline>
        </w:drawing>
      </w:r>
    </w:p>
    <w:p w14:paraId="155F49A4" w14:textId="73F41582"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i/>
          <w:iCs/>
          <w:sz w:val="24"/>
          <w:szCs w:val="24"/>
        </w:rPr>
        <w:lastRenderedPageBreak/>
        <w:t>Description:</w:t>
      </w:r>
      <w:r w:rsidRPr="00E95F88">
        <w:rPr>
          <w:rFonts w:ascii="Times New Roman" w:hAnsi="Times New Roman" w:cs="Times New Roman"/>
          <w:sz w:val="24"/>
          <w:szCs w:val="24"/>
        </w:rPr>
        <w:t xml:space="preserve"> This pair plot provides a multi-dimensional view of deaths under 75 years of age across different geographical entities. It helps to identify relationships and patterns between different variables.</w:t>
      </w:r>
    </w:p>
    <w:p w14:paraId="280477BE" w14:textId="77777777" w:rsidR="00923001" w:rsidRPr="00E95F88" w:rsidRDefault="00D831B6" w:rsidP="00923001">
      <w:pPr>
        <w:keepNext/>
        <w:jc w:val="center"/>
        <w:rPr>
          <w:rFonts w:ascii="Times New Roman" w:hAnsi="Times New Roman" w:cs="Times New Roman"/>
        </w:rPr>
      </w:pPr>
      <w:r w:rsidRPr="00E95F88">
        <w:rPr>
          <w:rFonts w:ascii="Times New Roman" w:hAnsi="Times New Roman" w:cs="Times New Roman"/>
          <w:noProof/>
        </w:rPr>
        <w:drawing>
          <wp:inline distT="0" distB="0" distL="0" distR="0" wp14:anchorId="3BC01670" wp14:editId="2C931052">
            <wp:extent cx="5943600" cy="50584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58410"/>
                    </a:xfrm>
                    <a:prstGeom prst="rect">
                      <a:avLst/>
                    </a:prstGeom>
                    <a:noFill/>
                    <a:ln>
                      <a:noFill/>
                    </a:ln>
                  </pic:spPr>
                </pic:pic>
              </a:graphicData>
            </a:graphic>
          </wp:inline>
        </w:drawing>
      </w:r>
    </w:p>
    <w:p w14:paraId="75EA093F" w14:textId="1CF997C7" w:rsidR="00D831B6" w:rsidRPr="00E95F88" w:rsidRDefault="00923001" w:rsidP="00923001">
      <w:pPr>
        <w:pStyle w:val="Caption"/>
        <w:jc w:val="center"/>
        <w:rPr>
          <w:rFonts w:ascii="Times New Roman" w:hAnsi="Times New Roman" w:cs="Times New Roman"/>
          <w:sz w:val="24"/>
          <w:szCs w:val="24"/>
        </w:rPr>
      </w:pPr>
      <w:bookmarkStart w:id="18" w:name="_Toc167598960"/>
      <w:r w:rsidRPr="00E95F88">
        <w:rPr>
          <w:rFonts w:ascii="Times New Roman" w:hAnsi="Times New Roman" w:cs="Times New Roman"/>
        </w:rPr>
        <w:t xml:space="preserve">Figure </w:t>
      </w:r>
      <w:r w:rsidRPr="00E95F88">
        <w:rPr>
          <w:rFonts w:ascii="Times New Roman" w:hAnsi="Times New Roman" w:cs="Times New Roman"/>
        </w:rPr>
        <w:fldChar w:fldCharType="begin"/>
      </w:r>
      <w:r w:rsidRPr="00E95F88">
        <w:rPr>
          <w:rFonts w:ascii="Times New Roman" w:hAnsi="Times New Roman" w:cs="Times New Roman"/>
        </w:rPr>
        <w:instrText xml:space="preserve"> SEQ Figure \* ARABIC </w:instrText>
      </w:r>
      <w:r w:rsidRPr="00E95F88">
        <w:rPr>
          <w:rFonts w:ascii="Times New Roman" w:hAnsi="Times New Roman" w:cs="Times New Roman"/>
        </w:rPr>
        <w:fldChar w:fldCharType="separate"/>
      </w:r>
      <w:r w:rsidR="004E70AE">
        <w:rPr>
          <w:rFonts w:ascii="Times New Roman" w:hAnsi="Times New Roman" w:cs="Times New Roman"/>
          <w:noProof/>
        </w:rPr>
        <w:t>15</w:t>
      </w:r>
      <w:r w:rsidRPr="00E95F88">
        <w:rPr>
          <w:rFonts w:ascii="Times New Roman" w:hAnsi="Times New Roman" w:cs="Times New Roman"/>
        </w:rPr>
        <w:fldChar w:fldCharType="end"/>
      </w:r>
      <w:r w:rsidRPr="00E95F88">
        <w:rPr>
          <w:rFonts w:ascii="Times New Roman" w:hAnsi="Times New Roman" w:cs="Times New Roman"/>
        </w:rPr>
        <w:t xml:space="preserve"> Pair Plot of Deaths by </w:t>
      </w:r>
      <w:proofErr w:type="spellStart"/>
      <w:r w:rsidRPr="00E95F88">
        <w:rPr>
          <w:rFonts w:ascii="Times New Roman" w:hAnsi="Times New Roman" w:cs="Times New Roman"/>
        </w:rPr>
        <w:t>GeoEntityName</w:t>
      </w:r>
      <w:bookmarkEnd w:id="18"/>
      <w:proofErr w:type="spellEnd"/>
    </w:p>
    <w:p w14:paraId="186020AF" w14:textId="77777777" w:rsidR="001C7CD3" w:rsidRPr="00E95F88" w:rsidRDefault="001C7CD3" w:rsidP="00340602">
      <w:pPr>
        <w:pStyle w:val="Heading2"/>
        <w:rPr>
          <w:rFonts w:ascii="Times New Roman" w:hAnsi="Times New Roman" w:cs="Times New Roman"/>
          <w:b/>
          <w:bCs/>
        </w:rPr>
      </w:pPr>
      <w:bookmarkStart w:id="19" w:name="_Toc167598922"/>
      <w:r w:rsidRPr="00E95F88">
        <w:rPr>
          <w:rFonts w:ascii="Times New Roman" w:hAnsi="Times New Roman" w:cs="Times New Roman"/>
          <w:b/>
          <w:bCs/>
        </w:rPr>
        <w:t>Conclusion</w:t>
      </w:r>
      <w:bookmarkEnd w:id="19"/>
    </w:p>
    <w:p w14:paraId="3AD28ABA" w14:textId="689E9EDD" w:rsidR="001C7CD3" w:rsidRPr="00E95F88" w:rsidRDefault="001C7CD3" w:rsidP="001C7CD3">
      <w:pPr>
        <w:rPr>
          <w:rFonts w:ascii="Times New Roman" w:hAnsi="Times New Roman" w:cs="Times New Roman"/>
          <w:sz w:val="24"/>
          <w:szCs w:val="24"/>
        </w:rPr>
      </w:pPr>
      <w:r w:rsidRPr="00E95F88">
        <w:rPr>
          <w:rFonts w:ascii="Times New Roman" w:hAnsi="Times New Roman" w:cs="Times New Roman"/>
          <w:sz w:val="24"/>
          <w:szCs w:val="24"/>
        </w:rPr>
        <w:t xml:space="preserve">The analysis conducted on the "Heart.csv" dataset using </w:t>
      </w:r>
      <w:proofErr w:type="spellStart"/>
      <w:r w:rsidRPr="00E95F88">
        <w:rPr>
          <w:rFonts w:ascii="Times New Roman" w:hAnsi="Times New Roman" w:cs="Times New Roman"/>
          <w:sz w:val="24"/>
          <w:szCs w:val="24"/>
        </w:rPr>
        <w:t>Python</w:t>
      </w:r>
      <w:r w:rsidR="00EF006D"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demonstrates</w:t>
      </w:r>
      <w:proofErr w:type="spellEnd"/>
      <w:r w:rsidRPr="00E95F88">
        <w:rPr>
          <w:rFonts w:ascii="Times New Roman" w:hAnsi="Times New Roman" w:cs="Times New Roman"/>
          <w:sz w:val="24"/>
          <w:szCs w:val="24"/>
        </w:rPr>
        <w:t xml:space="preserve"> the power of data visualization in uncovering trends and patterns in healthcare data. The various plots and statistical analyses provide </w:t>
      </w:r>
      <w:proofErr w:type="spellStart"/>
      <w:r w:rsidRPr="00E95F88">
        <w:rPr>
          <w:rFonts w:ascii="Times New Roman" w:hAnsi="Times New Roman" w:cs="Times New Roman"/>
          <w:sz w:val="24"/>
          <w:szCs w:val="24"/>
        </w:rPr>
        <w:t>insights</w:t>
      </w:r>
      <w:r w:rsidR="00EF006D" w:rsidRPr="00E95F88">
        <w:rPr>
          <w:rFonts w:ascii="Times New Roman" w:hAnsi="Times New Roman" w:cs="Times New Roman"/>
          <w:color w:val="FFFFFF" w:themeColor="background1"/>
          <w:sz w:val="24"/>
          <w:szCs w:val="24"/>
        </w:rPr>
        <w:t>@</w:t>
      </w:r>
      <w:r w:rsidRPr="00E95F88">
        <w:rPr>
          <w:rFonts w:ascii="Times New Roman" w:hAnsi="Times New Roman" w:cs="Times New Roman"/>
          <w:sz w:val="24"/>
          <w:szCs w:val="24"/>
        </w:rPr>
        <w:t>into</w:t>
      </w:r>
      <w:proofErr w:type="spellEnd"/>
      <w:r w:rsidRPr="00E95F88">
        <w:rPr>
          <w:rFonts w:ascii="Times New Roman" w:hAnsi="Times New Roman" w:cs="Times New Roman"/>
          <w:sz w:val="24"/>
          <w:szCs w:val="24"/>
        </w:rPr>
        <w:t xml:space="preserve"> the mortality rates under 75 years of age, highlighting significant trends over time, geographical variations, and gender disparities.</w:t>
      </w:r>
    </w:p>
    <w:p w14:paraId="182BAD1C" w14:textId="375FEED4" w:rsidR="000F3510" w:rsidRPr="00E95F88" w:rsidRDefault="000F3510">
      <w:pPr>
        <w:rPr>
          <w:rFonts w:ascii="Times New Roman" w:hAnsi="Times New Roman" w:cs="Times New Roman"/>
          <w:sz w:val="24"/>
          <w:szCs w:val="24"/>
        </w:rPr>
      </w:pPr>
    </w:p>
    <w:p w14:paraId="765A0FD5" w14:textId="781E4FE4" w:rsidR="002E12DF" w:rsidRPr="00E95F88" w:rsidRDefault="002E12DF">
      <w:pPr>
        <w:rPr>
          <w:rFonts w:ascii="Times New Roman" w:hAnsi="Times New Roman" w:cs="Times New Roman"/>
          <w:sz w:val="24"/>
          <w:szCs w:val="24"/>
        </w:rPr>
      </w:pPr>
    </w:p>
    <w:p w14:paraId="3DEBE539" w14:textId="1DC59E3D" w:rsidR="002E12DF" w:rsidRPr="00E95F88" w:rsidRDefault="002E12DF">
      <w:pPr>
        <w:rPr>
          <w:rFonts w:ascii="Times New Roman" w:hAnsi="Times New Roman" w:cs="Times New Roman"/>
          <w:sz w:val="24"/>
          <w:szCs w:val="24"/>
        </w:rPr>
      </w:pPr>
    </w:p>
    <w:p w14:paraId="41545E88" w14:textId="7F44BE89" w:rsidR="002E12DF" w:rsidRPr="00E95F88" w:rsidRDefault="002E12DF" w:rsidP="002E12DF">
      <w:pPr>
        <w:pStyle w:val="Heading1"/>
        <w:rPr>
          <w:rFonts w:ascii="Times New Roman" w:hAnsi="Times New Roman" w:cs="Times New Roman"/>
        </w:rPr>
      </w:pPr>
      <w:bookmarkStart w:id="20" w:name="_Toc167598923"/>
      <w:r w:rsidRPr="00E95F88">
        <w:rPr>
          <w:rFonts w:ascii="Times New Roman" w:hAnsi="Times New Roman" w:cs="Times New Roman"/>
        </w:rPr>
        <w:lastRenderedPageBreak/>
        <w:t>Part B</w:t>
      </w:r>
      <w:bookmarkEnd w:id="20"/>
    </w:p>
    <w:p w14:paraId="0B4E87C2" w14:textId="05356F8F" w:rsidR="002E12DF" w:rsidRPr="00E95F88" w:rsidRDefault="002E12DF" w:rsidP="002E12DF">
      <w:pPr>
        <w:rPr>
          <w:rFonts w:ascii="Times New Roman" w:hAnsi="Times New Roman" w:cs="Times New Roman"/>
          <w:sz w:val="24"/>
          <w:szCs w:val="24"/>
        </w:rPr>
      </w:pPr>
    </w:p>
    <w:p w14:paraId="080D7CAF" w14:textId="77777777" w:rsidR="00755307" w:rsidRPr="00E95F88" w:rsidRDefault="00755307" w:rsidP="00755307">
      <w:pPr>
        <w:pStyle w:val="Heading2"/>
        <w:jc w:val="both"/>
        <w:rPr>
          <w:rFonts w:ascii="Times New Roman" w:hAnsi="Times New Roman" w:cs="Times New Roman"/>
        </w:rPr>
      </w:pPr>
      <w:bookmarkStart w:id="21" w:name="_Toc167444635"/>
      <w:bookmarkStart w:id="22" w:name="_Toc167598924"/>
      <w:r w:rsidRPr="00E95F88">
        <w:rPr>
          <w:rFonts w:ascii="Times New Roman" w:hAnsi="Times New Roman" w:cs="Times New Roman"/>
        </w:rPr>
        <w:t>Introduction</w:t>
      </w:r>
      <w:bookmarkEnd w:id="21"/>
      <w:bookmarkEnd w:id="22"/>
    </w:p>
    <w:p w14:paraId="63B4E371" w14:textId="3D9BBFF0" w:rsidR="00D50B70" w:rsidRPr="00E95F88" w:rsidRDefault="00D50B70" w:rsidP="00D50B70">
      <w:pPr>
        <w:jc w:val="both"/>
        <w:rPr>
          <w:rFonts w:ascii="Times New Roman" w:hAnsi="Times New Roman" w:cs="Times New Roman"/>
        </w:rPr>
      </w:pPr>
      <w:r w:rsidRPr="00E95F88">
        <w:rPr>
          <w:rFonts w:ascii="Times New Roman" w:hAnsi="Times New Roman" w:cs="Times New Roman"/>
        </w:rPr>
        <w:t xml:space="preserve">The objective of this analysis is to classify movie ratings using </w:t>
      </w:r>
      <w:proofErr w:type="spellStart"/>
      <w:r w:rsidRPr="00E95F88">
        <w:rPr>
          <w:rFonts w:ascii="Times New Roman" w:hAnsi="Times New Roman" w:cs="Times New Roman"/>
        </w:rPr>
        <w:t>various</w:t>
      </w:r>
      <w:r w:rsidR="0096313C" w:rsidRPr="00E95F88">
        <w:rPr>
          <w:rFonts w:ascii="Times New Roman" w:hAnsi="Times New Roman" w:cs="Times New Roman"/>
          <w:color w:val="FFFFFF" w:themeColor="background1"/>
        </w:rPr>
        <w:t>@</w:t>
      </w:r>
      <w:r w:rsidRPr="00E95F88">
        <w:rPr>
          <w:rFonts w:ascii="Times New Roman" w:hAnsi="Times New Roman" w:cs="Times New Roman"/>
        </w:rPr>
        <w:t>attributes</w:t>
      </w:r>
      <w:proofErr w:type="spellEnd"/>
      <w:r w:rsidRPr="00E95F88">
        <w:rPr>
          <w:rFonts w:ascii="Times New Roman" w:hAnsi="Times New Roman" w:cs="Times New Roman"/>
        </w:rPr>
        <w:t xml:space="preserve"> from the IMDB dataset, which includes information such as genre, director, cast, release year, and user ratings..</w:t>
      </w:r>
      <w:r w:rsidR="00BF3CD2" w:rsidRPr="00BF3CD2">
        <w:rPr>
          <w:rFonts w:ascii="Times New Roman" w:hAnsi="Times New Roman" w:cs="Times New Roman"/>
        </w:rPr>
        <w:t xml:space="preserve"> For the purposes of this analysis, the following attributes will be explored with the objective of developing accurate classifying models for ratings of movies.</w:t>
      </w:r>
    </w:p>
    <w:p w14:paraId="2D864CDB" w14:textId="77777777" w:rsidR="00D50B70" w:rsidRPr="00E95F88" w:rsidRDefault="00D50B70" w:rsidP="00D50B70">
      <w:pPr>
        <w:jc w:val="both"/>
        <w:rPr>
          <w:rFonts w:ascii="Times New Roman" w:hAnsi="Times New Roman" w:cs="Times New Roman"/>
        </w:rPr>
      </w:pPr>
      <w:r w:rsidRPr="00E95F88">
        <w:rPr>
          <w:rFonts w:ascii="Times New Roman" w:hAnsi="Times New Roman" w:cs="Times New Roman"/>
        </w:rPr>
        <w:t>We utilized the Weka software for this task, applying three classification models:</w:t>
      </w:r>
    </w:p>
    <w:p w14:paraId="143F2921" w14:textId="6525D140" w:rsidR="00D50B70" w:rsidRPr="00E95F88" w:rsidRDefault="00D50B70" w:rsidP="00D50B70">
      <w:pPr>
        <w:numPr>
          <w:ilvl w:val="0"/>
          <w:numId w:val="9"/>
        </w:numPr>
        <w:jc w:val="both"/>
        <w:rPr>
          <w:rFonts w:ascii="Times New Roman" w:hAnsi="Times New Roman" w:cs="Times New Roman"/>
        </w:rPr>
      </w:pPr>
      <w:proofErr w:type="spellStart"/>
      <w:r w:rsidRPr="00E95F88">
        <w:rPr>
          <w:rFonts w:ascii="Times New Roman" w:hAnsi="Times New Roman" w:cs="Times New Roman"/>
          <w:b/>
          <w:bCs/>
        </w:rPr>
        <w:t>ZeroR</w:t>
      </w:r>
      <w:proofErr w:type="spellEnd"/>
      <w:r w:rsidRPr="00E95F88">
        <w:rPr>
          <w:rFonts w:ascii="Times New Roman" w:hAnsi="Times New Roman" w:cs="Times New Roman"/>
        </w:rPr>
        <w:t xml:space="preserve">: A baseline classifier that </w:t>
      </w:r>
      <w:proofErr w:type="spellStart"/>
      <w:r w:rsidRPr="00E95F88">
        <w:rPr>
          <w:rFonts w:ascii="Times New Roman" w:hAnsi="Times New Roman" w:cs="Times New Roman"/>
        </w:rPr>
        <w:t>predicts</w:t>
      </w:r>
      <w:r w:rsidR="002924CC" w:rsidRPr="00E95F88">
        <w:rPr>
          <w:rFonts w:ascii="Times New Roman" w:hAnsi="Times New Roman" w:cs="Times New Roman"/>
          <w:color w:val="FFFFFF" w:themeColor="background1"/>
        </w:rPr>
        <w:t>@</w:t>
      </w:r>
      <w:r w:rsidRPr="00E95F88">
        <w:rPr>
          <w:rFonts w:ascii="Times New Roman" w:hAnsi="Times New Roman" w:cs="Times New Roman"/>
        </w:rPr>
        <w:t>the</w:t>
      </w:r>
      <w:proofErr w:type="spellEnd"/>
      <w:r w:rsidRPr="00E95F88">
        <w:rPr>
          <w:rFonts w:ascii="Times New Roman" w:hAnsi="Times New Roman" w:cs="Times New Roman"/>
        </w:rPr>
        <w:t xml:space="preserve"> majority class, serving as a benchmark for evaluating more complex models.</w:t>
      </w:r>
    </w:p>
    <w:p w14:paraId="561999F9" w14:textId="0E7F4D10" w:rsidR="00D50B70" w:rsidRPr="00E95F88" w:rsidRDefault="00D50B70" w:rsidP="00D50B70">
      <w:pPr>
        <w:numPr>
          <w:ilvl w:val="0"/>
          <w:numId w:val="9"/>
        </w:numPr>
        <w:jc w:val="both"/>
        <w:rPr>
          <w:rFonts w:ascii="Times New Roman" w:hAnsi="Times New Roman" w:cs="Times New Roman"/>
        </w:rPr>
      </w:pPr>
      <w:r w:rsidRPr="00E95F88">
        <w:rPr>
          <w:rFonts w:ascii="Times New Roman" w:hAnsi="Times New Roman" w:cs="Times New Roman"/>
          <w:b/>
          <w:bCs/>
        </w:rPr>
        <w:t>J48</w:t>
      </w:r>
      <w:r w:rsidRPr="00E95F88">
        <w:rPr>
          <w:rFonts w:ascii="Times New Roman" w:hAnsi="Times New Roman" w:cs="Times New Roman"/>
        </w:rPr>
        <w:t xml:space="preserve">: A decision tree classifier that </w:t>
      </w:r>
      <w:proofErr w:type="spellStart"/>
      <w:r w:rsidRPr="00E95F88">
        <w:rPr>
          <w:rFonts w:ascii="Times New Roman" w:hAnsi="Times New Roman" w:cs="Times New Roman"/>
        </w:rPr>
        <w:t>constructs</w:t>
      </w:r>
      <w:r w:rsidR="002924CC" w:rsidRPr="00E95F88">
        <w:rPr>
          <w:rFonts w:ascii="Times New Roman" w:hAnsi="Times New Roman" w:cs="Times New Roman"/>
          <w:color w:val="FFFFFF" w:themeColor="background1"/>
        </w:rPr>
        <w:t>@</w:t>
      </w:r>
      <w:r w:rsidRPr="00E95F88">
        <w:rPr>
          <w:rFonts w:ascii="Times New Roman" w:hAnsi="Times New Roman" w:cs="Times New Roman"/>
        </w:rPr>
        <w:t>a</w:t>
      </w:r>
      <w:proofErr w:type="spellEnd"/>
      <w:r w:rsidRPr="00E95F88">
        <w:rPr>
          <w:rFonts w:ascii="Times New Roman" w:hAnsi="Times New Roman" w:cs="Times New Roman"/>
        </w:rPr>
        <w:t xml:space="preserve"> tree-like structure by recursively splitting the dataset based on the attribute that offers the highest information gain. J48 helps uncover relationships between movie attributes and ratings by creating subsets of data that are pure in terms of the target attribute.</w:t>
      </w:r>
    </w:p>
    <w:p w14:paraId="2F34CE22" w14:textId="7DAEF735" w:rsidR="00D50B70" w:rsidRPr="00E95F88" w:rsidRDefault="00D50B70" w:rsidP="00D50B70">
      <w:pPr>
        <w:numPr>
          <w:ilvl w:val="0"/>
          <w:numId w:val="9"/>
        </w:numPr>
        <w:jc w:val="both"/>
        <w:rPr>
          <w:rFonts w:ascii="Times New Roman" w:hAnsi="Times New Roman" w:cs="Times New Roman"/>
        </w:rPr>
      </w:pPr>
      <w:r w:rsidRPr="00E95F88">
        <w:rPr>
          <w:rFonts w:ascii="Times New Roman" w:hAnsi="Times New Roman" w:cs="Times New Roman"/>
          <w:b/>
          <w:bCs/>
        </w:rPr>
        <w:t>Lazy IBK (Instance-Based K-Nearest Neighbors)</w:t>
      </w:r>
      <w:r w:rsidRPr="00E95F88">
        <w:rPr>
          <w:rFonts w:ascii="Times New Roman" w:hAnsi="Times New Roman" w:cs="Times New Roman"/>
        </w:rPr>
        <w:t>: This algorithm classifies instances based on the nearest training examples in the feature space. It is effective for identifying local patterns and can achieve high accuracy when the number of neighbors</w:t>
      </w:r>
      <w:r w:rsidR="002924CC" w:rsidRPr="00E95F88">
        <w:rPr>
          <w:rFonts w:ascii="Times New Roman" w:hAnsi="Times New Roman" w:cs="Times New Roman"/>
          <w:color w:val="FFFFFF" w:themeColor="background1"/>
        </w:rPr>
        <w:t>@</w:t>
      </w:r>
      <w:r w:rsidRPr="00E95F88">
        <w:rPr>
          <w:rFonts w:ascii="Times New Roman" w:hAnsi="Times New Roman" w:cs="Times New Roman"/>
        </w:rPr>
        <w:t>(k) is chosen correctly.</w:t>
      </w:r>
    </w:p>
    <w:p w14:paraId="17D4BEAD" w14:textId="7FC46CBF" w:rsidR="00D50B70" w:rsidRPr="00E95F88" w:rsidRDefault="00B07BCF" w:rsidP="00D50B70">
      <w:pPr>
        <w:jc w:val="both"/>
        <w:rPr>
          <w:rFonts w:ascii="Times New Roman" w:hAnsi="Times New Roman" w:cs="Times New Roman"/>
        </w:rPr>
      </w:pPr>
      <w:r w:rsidRPr="00B07BCF">
        <w:rPr>
          <w:rFonts w:ascii="Times New Roman" w:hAnsi="Times New Roman" w:cs="Times New Roman"/>
        </w:rPr>
        <w:t xml:space="preserve">These models </w:t>
      </w:r>
      <w:proofErr w:type="spellStart"/>
      <w:r w:rsidRPr="00B07BCF">
        <w:rPr>
          <w:rFonts w:ascii="Times New Roman" w:hAnsi="Times New Roman" w:cs="Times New Roman"/>
        </w:rPr>
        <w:t>were@trained</w:t>
      </w:r>
      <w:proofErr w:type="spellEnd"/>
      <w:r w:rsidRPr="00B07BCF">
        <w:rPr>
          <w:rFonts w:ascii="Times New Roman" w:hAnsi="Times New Roman" w:cs="Times New Roman"/>
        </w:rPr>
        <w:t xml:space="preserve"> and their performance </w:t>
      </w:r>
      <w:proofErr w:type="spellStart"/>
      <w:r w:rsidRPr="00B07BCF">
        <w:rPr>
          <w:rFonts w:ascii="Times New Roman" w:hAnsi="Times New Roman" w:cs="Times New Roman"/>
        </w:rPr>
        <w:t>was@assessed</w:t>
      </w:r>
      <w:proofErr w:type="spellEnd"/>
      <w:r w:rsidRPr="00B07BCF">
        <w:rPr>
          <w:rFonts w:ascii="Times New Roman" w:hAnsi="Times New Roman" w:cs="Times New Roman"/>
        </w:rPr>
        <w:t xml:space="preserve"> based on parameters including, accuracy, precision, recall and the F-measure. This comparison allows to identify the best strategy for the predictive model of movie ratings based on IMDB data.</w:t>
      </w:r>
    </w:p>
    <w:p w14:paraId="630D52C2" w14:textId="77777777" w:rsidR="00755307" w:rsidRPr="00E95F88" w:rsidRDefault="00755307" w:rsidP="00755307">
      <w:pPr>
        <w:jc w:val="both"/>
        <w:rPr>
          <w:rFonts w:ascii="Times New Roman" w:hAnsi="Times New Roman" w:cs="Times New Roman"/>
          <w:b/>
          <w:bCs/>
        </w:rPr>
      </w:pPr>
    </w:p>
    <w:p w14:paraId="112CC441" w14:textId="77777777" w:rsidR="00755307" w:rsidRPr="00E95F88" w:rsidRDefault="00755307" w:rsidP="00755307">
      <w:pPr>
        <w:pStyle w:val="Heading2"/>
        <w:jc w:val="both"/>
        <w:rPr>
          <w:rFonts w:ascii="Times New Roman" w:hAnsi="Times New Roman" w:cs="Times New Roman"/>
        </w:rPr>
      </w:pPr>
      <w:bookmarkStart w:id="23" w:name="_Toc167444636"/>
      <w:bookmarkStart w:id="24" w:name="_Toc167598925"/>
      <w:r w:rsidRPr="00E95F88">
        <w:rPr>
          <w:rFonts w:ascii="Times New Roman" w:hAnsi="Times New Roman" w:cs="Times New Roman"/>
        </w:rPr>
        <w:t>Methodology</w:t>
      </w:r>
      <w:bookmarkEnd w:id="23"/>
      <w:bookmarkEnd w:id="24"/>
    </w:p>
    <w:p w14:paraId="7D71BB0A" w14:textId="77777777" w:rsidR="00755307" w:rsidRPr="00E95F88" w:rsidRDefault="00755307" w:rsidP="00755307">
      <w:pPr>
        <w:pStyle w:val="Heading3"/>
        <w:numPr>
          <w:ilvl w:val="0"/>
          <w:numId w:val="2"/>
        </w:numPr>
        <w:tabs>
          <w:tab w:val="num" w:pos="720"/>
        </w:tabs>
        <w:jc w:val="both"/>
        <w:rPr>
          <w:rFonts w:ascii="Times New Roman" w:hAnsi="Times New Roman" w:cs="Times New Roman"/>
        </w:rPr>
      </w:pPr>
      <w:bookmarkStart w:id="25" w:name="_Toc167444637"/>
      <w:bookmarkStart w:id="26" w:name="_Toc167598926"/>
      <w:r w:rsidRPr="00E95F88">
        <w:rPr>
          <w:rFonts w:ascii="Times New Roman" w:hAnsi="Times New Roman" w:cs="Times New Roman"/>
        </w:rPr>
        <w:t>Loading the dataset:</w:t>
      </w:r>
      <w:bookmarkEnd w:id="25"/>
      <w:bookmarkEnd w:id="26"/>
    </w:p>
    <w:p w14:paraId="0F216F23"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114300" distR="114300" wp14:anchorId="01854945" wp14:editId="7158905D">
            <wp:extent cx="5939790" cy="3143250"/>
            <wp:effectExtent l="0" t="0" r="3810" b="11430"/>
            <wp:docPr id="27" name="Picture 27" descr="Loading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ading_Dataset"/>
                    <pic:cNvPicPr>
                      <a:picLocks noChangeAspect="1"/>
                    </pic:cNvPicPr>
                  </pic:nvPicPr>
                  <pic:blipFill>
                    <a:blip r:embed="rId32"/>
                    <a:stretch>
                      <a:fillRect/>
                    </a:stretch>
                  </pic:blipFill>
                  <pic:spPr>
                    <a:xfrm>
                      <a:off x="0" y="0"/>
                      <a:ext cx="5939790" cy="3143250"/>
                    </a:xfrm>
                    <a:prstGeom prst="rect">
                      <a:avLst/>
                    </a:prstGeom>
                  </pic:spPr>
                </pic:pic>
              </a:graphicData>
            </a:graphic>
          </wp:inline>
        </w:drawing>
      </w:r>
    </w:p>
    <w:p w14:paraId="10B158FA"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lastRenderedPageBreak/>
        <w:drawing>
          <wp:inline distT="0" distB="0" distL="114300" distR="114300" wp14:anchorId="6DA737BE" wp14:editId="4312786C">
            <wp:extent cx="5939790" cy="3202305"/>
            <wp:effectExtent l="0" t="0" r="3810" b="13335"/>
            <wp:docPr id="28" name="Picture 28" descr="Plot_No_of_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lot_No_of_Movies"/>
                    <pic:cNvPicPr>
                      <a:picLocks noChangeAspect="1"/>
                    </pic:cNvPicPr>
                  </pic:nvPicPr>
                  <pic:blipFill>
                    <a:blip r:embed="rId33"/>
                    <a:stretch>
                      <a:fillRect/>
                    </a:stretch>
                  </pic:blipFill>
                  <pic:spPr>
                    <a:xfrm>
                      <a:off x="0" y="0"/>
                      <a:ext cx="5939790" cy="3202305"/>
                    </a:xfrm>
                    <a:prstGeom prst="rect">
                      <a:avLst/>
                    </a:prstGeom>
                  </pic:spPr>
                </pic:pic>
              </a:graphicData>
            </a:graphic>
          </wp:inline>
        </w:drawing>
      </w:r>
    </w:p>
    <w:p w14:paraId="7EAF1854" w14:textId="77777777" w:rsidR="00755307" w:rsidRPr="00E95F88" w:rsidRDefault="00755307" w:rsidP="00755307">
      <w:pPr>
        <w:jc w:val="center"/>
        <w:rPr>
          <w:rFonts w:ascii="Times New Roman" w:hAnsi="Times New Roman" w:cs="Times New Roman"/>
          <w:b/>
          <w:bCs/>
        </w:rPr>
      </w:pPr>
    </w:p>
    <w:p w14:paraId="12BE642C" w14:textId="12AA07C7" w:rsidR="00715E0B" w:rsidRPr="00715E0B" w:rsidRDefault="00715E0B" w:rsidP="00715E0B">
      <w:pPr>
        <w:jc w:val="both"/>
        <w:rPr>
          <w:rFonts w:ascii="Times New Roman" w:hAnsi="Times New Roman" w:cs="Times New Roman"/>
        </w:rPr>
      </w:pPr>
      <w:r w:rsidRPr="00715E0B">
        <w:rPr>
          <w:rFonts w:ascii="Times New Roman" w:hAnsi="Times New Roman" w:cs="Times New Roman"/>
        </w:rPr>
        <w:t xml:space="preserve">When a data set is loaded in the system, the user gets to see all the attributes in the data set as well as a brief description of what each attribute stands for. The dataset has the following </w:t>
      </w:r>
      <w:proofErr w:type="spellStart"/>
      <w:r w:rsidRPr="00715E0B">
        <w:rPr>
          <w:rFonts w:ascii="Times New Roman" w:hAnsi="Times New Roman" w:cs="Times New Roman"/>
        </w:rPr>
        <w:t>attributes:The</w:t>
      </w:r>
      <w:proofErr w:type="spellEnd"/>
      <w:r w:rsidRPr="00715E0B">
        <w:rPr>
          <w:rFonts w:ascii="Times New Roman" w:hAnsi="Times New Roman" w:cs="Times New Roman"/>
        </w:rPr>
        <w:t xml:space="preserve"> dataset has the following attributes:</w:t>
      </w:r>
    </w:p>
    <w:p w14:paraId="2D15AF32"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 xml:space="preserve">The purpose of this data analysis is the movie ratings categorizing according to the features available on IMDB dataset. The IMDB dataset covers a large number of attributes concerning the films like the type of movie, director, actors, the year of the film’s release, and the ratings given by the user. These attributes give detailed categorization that can be used in model formulation that enables the determination of the movie rating. The attributes in the dataset are as </w:t>
      </w:r>
      <w:proofErr w:type="spellStart"/>
      <w:r w:rsidRPr="00715E0B">
        <w:rPr>
          <w:rFonts w:ascii="Times New Roman" w:hAnsi="Times New Roman" w:cs="Times New Roman"/>
        </w:rPr>
        <w:t>follows:The</w:t>
      </w:r>
      <w:proofErr w:type="spellEnd"/>
      <w:r w:rsidRPr="00715E0B">
        <w:rPr>
          <w:rFonts w:ascii="Times New Roman" w:hAnsi="Times New Roman" w:cs="Times New Roman"/>
        </w:rPr>
        <w:t xml:space="preserve"> attributes in the dataset are as follows:</w:t>
      </w:r>
    </w:p>
    <w:p w14:paraId="33EEE862"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Sci-Fi: Whether the movie is a science fiction film can be determined only by the parameters listed above: the level of technology presented, the setting or the time in which all the presented events take place.</w:t>
      </w:r>
    </w:p>
    <w:p w14:paraId="6F55BB8F"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Crime: In which of the movies is crime a key theme.</w:t>
      </w:r>
    </w:p>
    <w:p w14:paraId="4709537C"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Romance: Whether the film is a true love story or Not.</w:t>
      </w:r>
    </w:p>
    <w:p w14:paraId="4BD4A386"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Animation: Whether the movie can be addressed as an animated picture.</w:t>
      </w:r>
    </w:p>
    <w:p w14:paraId="37921F9A"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Music: In what way, the movie is connected with friends, music, or/and dancing?</w:t>
      </w:r>
    </w:p>
    <w:p w14:paraId="7BD31B34"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Comedy: In the case where the movie is a comedy.</w:t>
      </w:r>
    </w:p>
    <w:p w14:paraId="6CC785EF"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War: For instance, it may be about a war, and therefore, provoke thunderous applause from people who have abhor to war.</w:t>
      </w:r>
    </w:p>
    <w:p w14:paraId="3D6A1F2E"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Horror: Whether the movie is a genre mainly of horror.</w:t>
      </w:r>
    </w:p>
    <w:p w14:paraId="2B3AFD35"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Film-Noir: Whether the movie is a film-noir. All the elements signify that the movie is a film-noir.</w:t>
      </w:r>
    </w:p>
    <w:p w14:paraId="11109766"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Adventure: It may be looked at and defined whether the movie is an adventure film.</w:t>
      </w:r>
    </w:p>
    <w:p w14:paraId="448CDFEC"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lastRenderedPageBreak/>
        <w:t>News: Or whether news is related to the movie.</w:t>
      </w:r>
    </w:p>
    <w:p w14:paraId="6B773F97" w14:textId="77777777" w:rsidR="00715E0B" w:rsidRPr="00715E0B" w:rsidRDefault="00715E0B" w:rsidP="00715E0B">
      <w:pPr>
        <w:jc w:val="both"/>
        <w:rPr>
          <w:rFonts w:ascii="Times New Roman" w:hAnsi="Times New Roman" w:cs="Times New Roman"/>
        </w:rPr>
      </w:pPr>
      <w:r w:rsidRPr="00715E0B">
        <w:rPr>
          <w:rFonts w:ascii="Times New Roman" w:hAnsi="Times New Roman" w:cs="Times New Roman"/>
        </w:rPr>
        <w:t>Western: Whether or not the movie is set in the West.</w:t>
      </w:r>
    </w:p>
    <w:p w14:paraId="468E35B2" w14:textId="58CF8268" w:rsidR="00755307" w:rsidRPr="00E95F88" w:rsidRDefault="00715E0B" w:rsidP="00755307">
      <w:pPr>
        <w:jc w:val="both"/>
        <w:rPr>
          <w:rFonts w:ascii="Times New Roman" w:hAnsi="Times New Roman" w:cs="Times New Roman"/>
        </w:rPr>
      </w:pPr>
      <w:r w:rsidRPr="00715E0B">
        <w:rPr>
          <w:rFonts w:ascii="Times New Roman" w:hAnsi="Times New Roman" w:cs="Times New Roman"/>
        </w:rPr>
        <w:t>Thriller: Whether the movie is a thriller neatly sums up the antecedents of this rousing tribute to the plucky indomitable spirit of the Irish people carried so inspiring national pride that routinely shrugged off the mighty British yoke for centuries.</w:t>
      </w:r>
    </w:p>
    <w:p w14:paraId="58AEB5F8"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Adult:</w:t>
      </w:r>
      <w:r w:rsidRPr="00E95F88">
        <w:rPr>
          <w:rFonts w:ascii="Times New Roman" w:hAnsi="Times New Roman" w:cs="Times New Roman"/>
        </w:rPr>
        <w:t xml:space="preserve"> Whether the movie is for adult audiences.</w:t>
      </w:r>
    </w:p>
    <w:p w14:paraId="4187CFCC"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Mystery:</w:t>
      </w:r>
      <w:r w:rsidRPr="00E95F88">
        <w:rPr>
          <w:rFonts w:ascii="Times New Roman" w:hAnsi="Times New Roman" w:cs="Times New Roman"/>
        </w:rPr>
        <w:t xml:space="preserve"> Whether the movie is a mystery.</w:t>
      </w:r>
    </w:p>
    <w:p w14:paraId="123BA3BF"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Short:</w:t>
      </w:r>
      <w:r w:rsidRPr="00E95F88">
        <w:rPr>
          <w:rFonts w:ascii="Times New Roman" w:hAnsi="Times New Roman" w:cs="Times New Roman"/>
        </w:rPr>
        <w:t xml:space="preserve"> Whether the movie is a short film.</w:t>
      </w:r>
    </w:p>
    <w:p w14:paraId="150599A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Talk-Show:</w:t>
      </w:r>
      <w:r w:rsidRPr="00E95F88">
        <w:rPr>
          <w:rFonts w:ascii="Times New Roman" w:hAnsi="Times New Roman" w:cs="Times New Roman"/>
        </w:rPr>
        <w:t xml:space="preserve"> Whether the movie is a talk-show.</w:t>
      </w:r>
    </w:p>
    <w:p w14:paraId="12E539AC"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Drama:</w:t>
      </w:r>
      <w:r w:rsidRPr="00E95F88">
        <w:rPr>
          <w:rFonts w:ascii="Times New Roman" w:hAnsi="Times New Roman" w:cs="Times New Roman"/>
        </w:rPr>
        <w:t xml:space="preserve"> Whether the movie is a drama.</w:t>
      </w:r>
    </w:p>
    <w:p w14:paraId="7EE23B52"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Action:</w:t>
      </w:r>
      <w:r w:rsidRPr="00E95F88">
        <w:rPr>
          <w:rFonts w:ascii="Times New Roman" w:hAnsi="Times New Roman" w:cs="Times New Roman"/>
        </w:rPr>
        <w:t xml:space="preserve"> Whether the movie is an action film.</w:t>
      </w:r>
    </w:p>
    <w:p w14:paraId="480AAFB3"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Documentary:</w:t>
      </w:r>
      <w:r w:rsidRPr="00E95F88">
        <w:rPr>
          <w:rFonts w:ascii="Times New Roman" w:hAnsi="Times New Roman" w:cs="Times New Roman"/>
        </w:rPr>
        <w:t xml:space="preserve"> Whether the movie is a documentary.</w:t>
      </w:r>
    </w:p>
    <w:p w14:paraId="5D034A0E"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Musical:</w:t>
      </w:r>
      <w:r w:rsidRPr="00E95F88">
        <w:rPr>
          <w:rFonts w:ascii="Times New Roman" w:hAnsi="Times New Roman" w:cs="Times New Roman"/>
        </w:rPr>
        <w:t xml:space="preserve"> Whether the movie is a musical.</w:t>
      </w:r>
    </w:p>
    <w:p w14:paraId="623CE7BB"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History:</w:t>
      </w:r>
      <w:r w:rsidRPr="00E95F88">
        <w:rPr>
          <w:rFonts w:ascii="Times New Roman" w:hAnsi="Times New Roman" w:cs="Times New Roman"/>
        </w:rPr>
        <w:t xml:space="preserve"> Whether the movie is about history.</w:t>
      </w:r>
    </w:p>
    <w:p w14:paraId="5592D94F"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Family: </w:t>
      </w:r>
      <w:r w:rsidRPr="00E95F88">
        <w:rPr>
          <w:rFonts w:ascii="Times New Roman" w:hAnsi="Times New Roman" w:cs="Times New Roman"/>
        </w:rPr>
        <w:t>Whether the movie is a family film.</w:t>
      </w:r>
    </w:p>
    <w:p w14:paraId="7DA78682"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Reality-TV:</w:t>
      </w:r>
      <w:r w:rsidRPr="00E95F88">
        <w:rPr>
          <w:rFonts w:ascii="Times New Roman" w:hAnsi="Times New Roman" w:cs="Times New Roman"/>
        </w:rPr>
        <w:t xml:space="preserve"> Whether the movie is a reality TV show.</w:t>
      </w:r>
    </w:p>
    <w:p w14:paraId="1EE02F20"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Fantasy:</w:t>
      </w:r>
      <w:r w:rsidRPr="00E95F88">
        <w:rPr>
          <w:rFonts w:ascii="Times New Roman" w:hAnsi="Times New Roman" w:cs="Times New Roman"/>
        </w:rPr>
        <w:t xml:space="preserve"> Whether the movie is a fantasy film.</w:t>
      </w:r>
    </w:p>
    <w:p w14:paraId="197CA8E2"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Game-Show:</w:t>
      </w:r>
      <w:r w:rsidRPr="00E95F88">
        <w:rPr>
          <w:rFonts w:ascii="Times New Roman" w:hAnsi="Times New Roman" w:cs="Times New Roman"/>
        </w:rPr>
        <w:t xml:space="preserve"> Whether the movie is a game show.</w:t>
      </w:r>
    </w:p>
    <w:p w14:paraId="5E6799C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Sport:</w:t>
      </w:r>
      <w:r w:rsidRPr="00E95F88">
        <w:rPr>
          <w:rFonts w:ascii="Times New Roman" w:hAnsi="Times New Roman" w:cs="Times New Roman"/>
        </w:rPr>
        <w:t xml:space="preserve"> Whether the movie is about sports.</w:t>
      </w:r>
    </w:p>
    <w:p w14:paraId="4784340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Biography:</w:t>
      </w:r>
      <w:r w:rsidRPr="00E95F88">
        <w:rPr>
          <w:rFonts w:ascii="Times New Roman" w:hAnsi="Times New Roman" w:cs="Times New Roman"/>
        </w:rPr>
        <w:t xml:space="preserve"> Whether the movie is a biography.</w:t>
      </w:r>
    </w:p>
    <w:p w14:paraId="35CDA3C0" w14:textId="59D02B1D" w:rsidR="00755307" w:rsidRPr="00E95F88" w:rsidRDefault="00755307" w:rsidP="00755307">
      <w:pPr>
        <w:jc w:val="both"/>
        <w:rPr>
          <w:rFonts w:ascii="Times New Roman" w:hAnsi="Times New Roman" w:cs="Times New Roman"/>
        </w:rPr>
      </w:pPr>
      <w:r w:rsidRPr="00E95F88">
        <w:rPr>
          <w:rFonts w:ascii="Times New Roman" w:hAnsi="Times New Roman" w:cs="Times New Roman"/>
        </w:rPr>
        <w:t xml:space="preserve">Each genre attribute is binary, indicating </w:t>
      </w:r>
      <w:proofErr w:type="spellStart"/>
      <w:r w:rsidRPr="00E95F88">
        <w:rPr>
          <w:rFonts w:ascii="Times New Roman" w:hAnsi="Times New Roman" w:cs="Times New Roman"/>
        </w:rPr>
        <w:t>whether</w:t>
      </w:r>
      <w:r w:rsidR="003E7971" w:rsidRPr="003E7971">
        <w:rPr>
          <w:rFonts w:ascii="Times New Roman" w:hAnsi="Times New Roman" w:cs="Times New Roman"/>
          <w:color w:val="FFFFFF" w:themeColor="background1"/>
        </w:rPr>
        <w:t>@</w:t>
      </w:r>
      <w:r w:rsidRPr="00E95F88">
        <w:rPr>
          <w:rFonts w:ascii="Times New Roman" w:hAnsi="Times New Roman" w:cs="Times New Roman"/>
        </w:rPr>
        <w:t>a</w:t>
      </w:r>
      <w:proofErr w:type="spellEnd"/>
      <w:r w:rsidRPr="00E95F88">
        <w:rPr>
          <w:rFonts w:ascii="Times New Roman" w:hAnsi="Times New Roman" w:cs="Times New Roman"/>
        </w:rPr>
        <w:t xml:space="preserve"> movie belongs to that genre (1: Yes, 0: No). The visualization of all attributes in the dataset shows the distribution of values for each attribute. Each bar chart represents the count of instances for the corresponding attribute values.</w:t>
      </w:r>
    </w:p>
    <w:p w14:paraId="2D0FCC1A" w14:textId="77777777" w:rsidR="00755307" w:rsidRPr="00E95F88" w:rsidRDefault="00755307" w:rsidP="00755307">
      <w:pPr>
        <w:jc w:val="both"/>
        <w:rPr>
          <w:rFonts w:ascii="Times New Roman" w:hAnsi="Times New Roman" w:cs="Times New Roman"/>
        </w:rPr>
      </w:pPr>
    </w:p>
    <w:p w14:paraId="5215C2A2" w14:textId="77777777" w:rsidR="00755307" w:rsidRPr="00E95F88" w:rsidRDefault="00755307" w:rsidP="00755307">
      <w:pPr>
        <w:pStyle w:val="Heading2"/>
        <w:jc w:val="both"/>
        <w:rPr>
          <w:rFonts w:ascii="Times New Roman" w:hAnsi="Times New Roman" w:cs="Times New Roman"/>
        </w:rPr>
      </w:pPr>
      <w:bookmarkStart w:id="27" w:name="_Toc167598927"/>
      <w:r w:rsidRPr="00E95F88">
        <w:rPr>
          <w:rFonts w:ascii="Times New Roman" w:hAnsi="Times New Roman" w:cs="Times New Roman"/>
        </w:rPr>
        <w:t>Data Pre-Processing</w:t>
      </w:r>
      <w:bookmarkEnd w:id="27"/>
    </w:p>
    <w:p w14:paraId="27D89BBE"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Removed the 'MOVIE_ID' attribute: </w:t>
      </w:r>
      <w:r w:rsidRPr="00E95F88">
        <w:rPr>
          <w:rFonts w:ascii="Times New Roman" w:hAnsi="Times New Roman" w:cs="Times New Roman"/>
        </w:rPr>
        <w:t>This is a unique identifier and does not contribute to the classification process and all the other attributes that are not necessary for us.</w:t>
      </w:r>
    </w:p>
    <w:p w14:paraId="3BDB882A"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No missing values: </w:t>
      </w:r>
      <w:r w:rsidRPr="00E95F88">
        <w:rPr>
          <w:rFonts w:ascii="Times New Roman" w:hAnsi="Times New Roman" w:cs="Times New Roman"/>
        </w:rPr>
        <w:t>There are no missing values in this dataset, as indicated in the preprocessing summary.</w:t>
      </w:r>
    </w:p>
    <w:p w14:paraId="70037950"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 xml:space="preserve">Normalization: </w:t>
      </w:r>
      <w:r w:rsidRPr="00E95F88">
        <w:rPr>
          <w:rFonts w:ascii="Times New Roman" w:hAnsi="Times New Roman" w:cs="Times New Roman"/>
        </w:rPr>
        <w:t>The attributes were normalized using the "Normalize" filter to ensure they are on a similar scale, which can help improve the performance of certain algorithms.</w:t>
      </w:r>
    </w:p>
    <w:p w14:paraId="5051EBE5"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b/>
          <w:bCs/>
        </w:rPr>
        <w:t>Class attribute:</w:t>
      </w:r>
      <w:r w:rsidRPr="00E95F88">
        <w:rPr>
          <w:rFonts w:ascii="Times New Roman" w:hAnsi="Times New Roman" w:cs="Times New Roman"/>
        </w:rPr>
        <w:t xml:space="preserve"> The RATING attribute was set as the class attribute. This attribute indicates the user rating of the movie.</w:t>
      </w:r>
    </w:p>
    <w:p w14:paraId="71D39784" w14:textId="77777777" w:rsidR="00755307" w:rsidRPr="00E95F88" w:rsidRDefault="00755307" w:rsidP="00755307">
      <w:pPr>
        <w:pStyle w:val="Heading2"/>
        <w:jc w:val="both"/>
        <w:rPr>
          <w:rFonts w:ascii="Times New Roman" w:hAnsi="Times New Roman" w:cs="Times New Roman"/>
        </w:rPr>
      </w:pPr>
      <w:bookmarkStart w:id="28" w:name="_Toc167598928"/>
      <w:r w:rsidRPr="00E95F88">
        <w:rPr>
          <w:rFonts w:ascii="Times New Roman" w:hAnsi="Times New Roman" w:cs="Times New Roman"/>
        </w:rPr>
        <w:lastRenderedPageBreak/>
        <w:t>Applying Classification Algorithms</w:t>
      </w:r>
      <w:bookmarkEnd w:id="28"/>
    </w:p>
    <w:p w14:paraId="5D688F4C" w14:textId="77777777" w:rsidR="00755307" w:rsidRPr="00E95F88" w:rsidRDefault="00755307" w:rsidP="00755307">
      <w:pPr>
        <w:rPr>
          <w:rFonts w:ascii="Times New Roman" w:hAnsi="Times New Roman" w:cs="Times New Roman"/>
        </w:rPr>
      </w:pPr>
    </w:p>
    <w:p w14:paraId="0F4E49A1"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We utilized the Weka software to apply different classification models to this dataset. Specifically, we used the following classifiers:</w:t>
      </w:r>
    </w:p>
    <w:p w14:paraId="496B51FF" w14:textId="77777777" w:rsidR="00755307" w:rsidRPr="00E95F88" w:rsidRDefault="00755307" w:rsidP="00755307">
      <w:pPr>
        <w:jc w:val="both"/>
        <w:rPr>
          <w:rFonts w:ascii="Times New Roman" w:hAnsi="Times New Roman" w:cs="Times New Roman"/>
        </w:rPr>
      </w:pPr>
      <w:proofErr w:type="spellStart"/>
      <w:r w:rsidRPr="00E95F88">
        <w:rPr>
          <w:rFonts w:ascii="Times New Roman" w:hAnsi="Times New Roman" w:cs="Times New Roman"/>
          <w:b/>
          <w:bCs/>
        </w:rPr>
        <w:t>ZeroR</w:t>
      </w:r>
      <w:proofErr w:type="spellEnd"/>
      <w:r w:rsidRPr="00E95F88">
        <w:rPr>
          <w:rFonts w:ascii="Times New Roman" w:hAnsi="Times New Roman" w:cs="Times New Roman"/>
          <w:b/>
          <w:bCs/>
        </w:rPr>
        <w:t>:</w:t>
      </w:r>
      <w:r w:rsidRPr="00E95F88">
        <w:rPr>
          <w:rFonts w:ascii="Times New Roman" w:hAnsi="Times New Roman" w:cs="Times New Roman"/>
        </w:rPr>
        <w:t xml:space="preserve"> This is a baseline classifier that simply predicts the majority class. It provides a benchmark to evaluate the performance of other, more complex models.</w:t>
      </w:r>
    </w:p>
    <w:p w14:paraId="40D35CAE" w14:textId="77777777" w:rsidR="007D58B7" w:rsidRPr="007D58B7" w:rsidRDefault="00755307" w:rsidP="007D58B7">
      <w:pPr>
        <w:jc w:val="both"/>
        <w:rPr>
          <w:rFonts w:ascii="Times New Roman" w:hAnsi="Times New Roman" w:cs="Times New Roman"/>
        </w:rPr>
      </w:pPr>
      <w:r w:rsidRPr="00E95F88">
        <w:rPr>
          <w:rFonts w:ascii="Times New Roman" w:hAnsi="Times New Roman" w:cs="Times New Roman"/>
          <w:b/>
          <w:bCs/>
        </w:rPr>
        <w:t>Lazy IBK (Instance-Based K-Nearest Neighbors):</w:t>
      </w:r>
      <w:r w:rsidRPr="00E95F88">
        <w:rPr>
          <w:rFonts w:ascii="Times New Roman" w:hAnsi="Times New Roman" w:cs="Times New Roman"/>
        </w:rPr>
        <w:t xml:space="preserve"> This lazy learning algorithm classifies instances based on the closest training examples in the feature space. </w:t>
      </w:r>
      <w:r w:rsidR="007D58B7" w:rsidRPr="007D58B7">
        <w:rPr>
          <w:rFonts w:ascii="Times New Roman" w:hAnsi="Times New Roman" w:cs="Times New Roman"/>
        </w:rPr>
        <w:t>It is especially informative in the analysis of local characteristics of the data and can offer fairly precise classifications in case the value of k is properly selected.</w:t>
      </w:r>
    </w:p>
    <w:p w14:paraId="5F8049F9" w14:textId="72D90709" w:rsidR="00755307" w:rsidRPr="00E95F88" w:rsidRDefault="007D58B7" w:rsidP="007D58B7">
      <w:pPr>
        <w:jc w:val="both"/>
        <w:rPr>
          <w:rFonts w:ascii="Times New Roman" w:hAnsi="Times New Roman" w:cs="Times New Roman"/>
        </w:rPr>
      </w:pPr>
      <w:r w:rsidRPr="007D58B7">
        <w:rPr>
          <w:rFonts w:ascii="Times New Roman" w:hAnsi="Times New Roman" w:cs="Times New Roman"/>
        </w:rPr>
        <w:t>The main outlook of our research is to apply these models and to compare the possibility of different types of models of predictive modeling when classifying the movie ratings. The works presented in the following documents will be compared based on intrinsic measures such as accuracy, precision, recall, and F-measure in an effort to identify the best approach to this problem of classification.</w:t>
      </w:r>
    </w:p>
    <w:p w14:paraId="57A2CD91" w14:textId="77777777" w:rsidR="00755307" w:rsidRPr="00E95F88" w:rsidRDefault="00755307" w:rsidP="00755307">
      <w:pPr>
        <w:jc w:val="both"/>
        <w:rPr>
          <w:rFonts w:ascii="Times New Roman" w:hAnsi="Times New Roman" w:cs="Times New Roman"/>
        </w:rPr>
      </w:pPr>
    </w:p>
    <w:p w14:paraId="1BB51409"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29" w:name="_Toc167444640"/>
      <w:bookmarkStart w:id="30" w:name="_Toc167598929"/>
      <w:r w:rsidRPr="00E95F88">
        <w:rPr>
          <w:rFonts w:ascii="Times New Roman" w:hAnsi="Times New Roman" w:cs="Times New Roman"/>
        </w:rPr>
        <w:t>Results</w:t>
      </w:r>
      <w:bookmarkEnd w:id="29"/>
      <w:bookmarkEnd w:id="30"/>
    </w:p>
    <w:p w14:paraId="08D77081" w14:textId="2AAA9D61" w:rsidR="00B36119" w:rsidRPr="00B36119" w:rsidRDefault="00B36119" w:rsidP="00B36119">
      <w:pPr>
        <w:jc w:val="both"/>
        <w:rPr>
          <w:rFonts w:ascii="Times New Roman" w:hAnsi="Times New Roman" w:cs="Times New Roman"/>
          <w:sz w:val="24"/>
          <w:szCs w:val="24"/>
        </w:rPr>
      </w:pPr>
      <w:r w:rsidRPr="00B36119">
        <w:rPr>
          <w:rFonts w:ascii="Times New Roman" w:hAnsi="Times New Roman" w:cs="Times New Roman"/>
          <w:sz w:val="24"/>
          <w:szCs w:val="24"/>
        </w:rPr>
        <w:t>For model evaluation, cross- validation with the splitting of the data into 10 folds was adopted.</w:t>
      </w:r>
    </w:p>
    <w:p w14:paraId="65609A00" w14:textId="6E644D94" w:rsidR="00755307" w:rsidRPr="00B36119" w:rsidRDefault="00B36119" w:rsidP="00B36119">
      <w:pPr>
        <w:jc w:val="both"/>
        <w:rPr>
          <w:rFonts w:ascii="Times New Roman" w:hAnsi="Times New Roman" w:cs="Times New Roman"/>
          <w:sz w:val="24"/>
          <w:szCs w:val="24"/>
        </w:rPr>
      </w:pPr>
      <w:proofErr w:type="spellStart"/>
      <w:r w:rsidRPr="00B36119">
        <w:rPr>
          <w:rFonts w:ascii="Times New Roman" w:hAnsi="Times New Roman" w:cs="Times New Roman"/>
          <w:b/>
          <w:bCs/>
          <w:sz w:val="24"/>
          <w:szCs w:val="24"/>
        </w:rPr>
        <w:t>ZeroR</w:t>
      </w:r>
      <w:proofErr w:type="spellEnd"/>
      <w:r w:rsidRPr="00B36119">
        <w:rPr>
          <w:rFonts w:ascii="Times New Roman" w:hAnsi="Times New Roman" w:cs="Times New Roman"/>
          <w:b/>
          <w:bCs/>
          <w:sz w:val="24"/>
          <w:szCs w:val="24"/>
        </w:rPr>
        <w:t xml:space="preserve"> with Random seed 1:</w:t>
      </w:r>
    </w:p>
    <w:p w14:paraId="4600E0D2"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noProof/>
        </w:rPr>
        <w:drawing>
          <wp:inline distT="0" distB="0" distL="114300" distR="114300" wp14:anchorId="36A29F93" wp14:editId="17D0AA2A">
            <wp:extent cx="5939790" cy="3189605"/>
            <wp:effectExtent l="0" t="0" r="3810" b="10795"/>
            <wp:docPr id="29" name="Picture 29" descr="ZeroR_Wit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ZeroR_With_1"/>
                    <pic:cNvPicPr>
                      <a:picLocks noChangeAspect="1"/>
                    </pic:cNvPicPr>
                  </pic:nvPicPr>
                  <pic:blipFill>
                    <a:blip r:embed="rId34"/>
                    <a:stretch>
                      <a:fillRect/>
                    </a:stretch>
                  </pic:blipFill>
                  <pic:spPr>
                    <a:xfrm>
                      <a:off x="0" y="0"/>
                      <a:ext cx="5939790" cy="3189605"/>
                    </a:xfrm>
                    <a:prstGeom prst="rect">
                      <a:avLst/>
                    </a:prstGeom>
                  </pic:spPr>
                </pic:pic>
              </a:graphicData>
            </a:graphic>
          </wp:inline>
        </w:drawing>
      </w:r>
    </w:p>
    <w:p w14:paraId="2ABDA491" w14:textId="3FFFF56D" w:rsidR="00755307" w:rsidRPr="00E95F88" w:rsidRDefault="00755307" w:rsidP="00755307">
      <w:pPr>
        <w:jc w:val="both"/>
        <w:rPr>
          <w:rFonts w:ascii="Times New Roman" w:hAnsi="Times New Roman" w:cs="Times New Roman"/>
          <w:b/>
          <w:bCs/>
          <w:sz w:val="24"/>
          <w:szCs w:val="24"/>
        </w:rPr>
      </w:pPr>
      <w:proofErr w:type="spellStart"/>
      <w:r w:rsidRPr="00E95F88">
        <w:rPr>
          <w:rFonts w:ascii="Times New Roman" w:hAnsi="Times New Roman" w:cs="Times New Roman"/>
          <w:b/>
          <w:bCs/>
          <w:sz w:val="24"/>
          <w:szCs w:val="24"/>
        </w:rPr>
        <w:t>Zero</w:t>
      </w:r>
      <w:r w:rsidR="001C391C">
        <w:rPr>
          <w:rFonts w:ascii="Times New Roman" w:hAnsi="Times New Roman" w:cs="Times New Roman"/>
          <w:b/>
          <w:bCs/>
          <w:sz w:val="24"/>
          <w:szCs w:val="24"/>
        </w:rPr>
        <w:t>r</w:t>
      </w:r>
      <w:proofErr w:type="spellEnd"/>
      <w:r w:rsidRPr="00E95F88">
        <w:rPr>
          <w:rFonts w:ascii="Times New Roman" w:hAnsi="Times New Roman" w:cs="Times New Roman"/>
          <w:b/>
          <w:bCs/>
          <w:sz w:val="24"/>
          <w:szCs w:val="24"/>
        </w:rPr>
        <w:t xml:space="preserve"> with </w:t>
      </w:r>
      <w:r w:rsidR="001C391C">
        <w:rPr>
          <w:rFonts w:ascii="Times New Roman" w:hAnsi="Times New Roman" w:cs="Times New Roman"/>
          <w:b/>
          <w:bCs/>
          <w:sz w:val="24"/>
          <w:szCs w:val="24"/>
        </w:rPr>
        <w:t>r</w:t>
      </w:r>
      <w:r w:rsidRPr="00E95F88">
        <w:rPr>
          <w:rFonts w:ascii="Times New Roman" w:hAnsi="Times New Roman" w:cs="Times New Roman"/>
          <w:b/>
          <w:bCs/>
          <w:sz w:val="24"/>
          <w:szCs w:val="24"/>
        </w:rPr>
        <w:t>andom seed 2:</w:t>
      </w:r>
    </w:p>
    <w:p w14:paraId="485F2511"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noProof/>
        </w:rPr>
        <w:lastRenderedPageBreak/>
        <w:drawing>
          <wp:inline distT="0" distB="0" distL="114300" distR="114300" wp14:anchorId="3B1CC5FB" wp14:editId="59E3F4EA">
            <wp:extent cx="5939790" cy="3199130"/>
            <wp:effectExtent l="0" t="0" r="3810" b="1270"/>
            <wp:docPr id="30" name="Picture 30" descr="ZeroR_Wit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ZeroR_With_2"/>
                    <pic:cNvPicPr>
                      <a:picLocks noChangeAspect="1"/>
                    </pic:cNvPicPr>
                  </pic:nvPicPr>
                  <pic:blipFill>
                    <a:blip r:embed="rId35"/>
                    <a:stretch>
                      <a:fillRect/>
                    </a:stretch>
                  </pic:blipFill>
                  <pic:spPr>
                    <a:xfrm>
                      <a:off x="0" y="0"/>
                      <a:ext cx="5939790" cy="3199130"/>
                    </a:xfrm>
                    <a:prstGeom prst="rect">
                      <a:avLst/>
                    </a:prstGeom>
                  </pic:spPr>
                </pic:pic>
              </a:graphicData>
            </a:graphic>
          </wp:inline>
        </w:drawing>
      </w:r>
    </w:p>
    <w:p w14:paraId="051DE794" w14:textId="5179E12A" w:rsidR="00755307" w:rsidRPr="00E95F88" w:rsidRDefault="00755307" w:rsidP="00755307">
      <w:pPr>
        <w:jc w:val="both"/>
        <w:rPr>
          <w:rFonts w:ascii="Times New Roman" w:hAnsi="Times New Roman" w:cs="Times New Roman"/>
          <w:b/>
          <w:bCs/>
          <w:sz w:val="24"/>
          <w:szCs w:val="24"/>
        </w:rPr>
      </w:pPr>
      <w:proofErr w:type="spellStart"/>
      <w:r w:rsidRPr="00E95F88">
        <w:rPr>
          <w:rFonts w:ascii="Times New Roman" w:hAnsi="Times New Roman" w:cs="Times New Roman"/>
          <w:b/>
          <w:bCs/>
          <w:sz w:val="24"/>
          <w:szCs w:val="24"/>
        </w:rPr>
        <w:t>Zero</w:t>
      </w:r>
      <w:r w:rsidR="001C391C">
        <w:rPr>
          <w:rFonts w:ascii="Times New Roman" w:hAnsi="Times New Roman" w:cs="Times New Roman"/>
          <w:b/>
          <w:bCs/>
          <w:sz w:val="24"/>
          <w:szCs w:val="24"/>
        </w:rPr>
        <w:t>r</w:t>
      </w:r>
      <w:proofErr w:type="spellEnd"/>
      <w:r w:rsidR="001C391C">
        <w:rPr>
          <w:rFonts w:ascii="Times New Roman" w:hAnsi="Times New Roman" w:cs="Times New Roman"/>
          <w:b/>
          <w:bCs/>
          <w:sz w:val="24"/>
          <w:szCs w:val="24"/>
        </w:rPr>
        <w:t xml:space="preserve"> </w:t>
      </w:r>
      <w:r w:rsidRPr="00E95F88">
        <w:rPr>
          <w:rFonts w:ascii="Times New Roman" w:hAnsi="Times New Roman" w:cs="Times New Roman"/>
          <w:b/>
          <w:bCs/>
          <w:sz w:val="24"/>
          <w:szCs w:val="24"/>
        </w:rPr>
        <w:t xml:space="preserve">with </w:t>
      </w:r>
      <w:r w:rsidR="001C391C">
        <w:rPr>
          <w:rFonts w:ascii="Times New Roman" w:hAnsi="Times New Roman" w:cs="Times New Roman"/>
          <w:b/>
          <w:bCs/>
          <w:sz w:val="24"/>
          <w:szCs w:val="24"/>
        </w:rPr>
        <w:t>r</w:t>
      </w:r>
      <w:r w:rsidRPr="00E95F88">
        <w:rPr>
          <w:rFonts w:ascii="Times New Roman" w:hAnsi="Times New Roman" w:cs="Times New Roman"/>
          <w:b/>
          <w:bCs/>
          <w:sz w:val="24"/>
          <w:szCs w:val="24"/>
        </w:rPr>
        <w:t>andom seed 10:</w:t>
      </w:r>
    </w:p>
    <w:p w14:paraId="6749C98B"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noProof/>
        </w:rPr>
        <w:drawing>
          <wp:inline distT="0" distB="0" distL="114300" distR="114300" wp14:anchorId="1937A0D5" wp14:editId="0621CD78">
            <wp:extent cx="5939790" cy="3204845"/>
            <wp:effectExtent l="0" t="0" r="3810" b="10795"/>
            <wp:docPr id="31" name="Picture 31" descr="ZeroR_With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ZeroR_With_10"/>
                    <pic:cNvPicPr>
                      <a:picLocks noChangeAspect="1"/>
                    </pic:cNvPicPr>
                  </pic:nvPicPr>
                  <pic:blipFill>
                    <a:blip r:embed="rId36"/>
                    <a:stretch>
                      <a:fillRect/>
                    </a:stretch>
                  </pic:blipFill>
                  <pic:spPr>
                    <a:xfrm>
                      <a:off x="0" y="0"/>
                      <a:ext cx="5939790" cy="3204845"/>
                    </a:xfrm>
                    <a:prstGeom prst="rect">
                      <a:avLst/>
                    </a:prstGeom>
                  </pic:spPr>
                </pic:pic>
              </a:graphicData>
            </a:graphic>
          </wp:inline>
        </w:drawing>
      </w:r>
    </w:p>
    <w:p w14:paraId="14C5BCDB" w14:textId="77777777" w:rsidR="00755307" w:rsidRPr="00E95F88" w:rsidRDefault="00755307" w:rsidP="00755307">
      <w:pPr>
        <w:jc w:val="both"/>
        <w:rPr>
          <w:rFonts w:ascii="Times New Roman" w:hAnsi="Times New Roman" w:cs="Times New Roman"/>
        </w:rPr>
      </w:pPr>
    </w:p>
    <w:p w14:paraId="00EACB7E" w14:textId="77777777" w:rsidR="00755307" w:rsidRPr="00E95F88" w:rsidRDefault="00755307" w:rsidP="00755307">
      <w:pPr>
        <w:pStyle w:val="Heading3"/>
        <w:numPr>
          <w:ilvl w:val="0"/>
          <w:numId w:val="2"/>
        </w:numPr>
        <w:tabs>
          <w:tab w:val="num" w:pos="720"/>
        </w:tabs>
        <w:rPr>
          <w:rFonts w:ascii="Times New Roman" w:hAnsi="Times New Roman" w:cs="Times New Roman"/>
        </w:rPr>
      </w:pPr>
      <w:r w:rsidRPr="00E95F88">
        <w:rPr>
          <w:rFonts w:ascii="Times New Roman" w:hAnsi="Times New Roman" w:cs="Times New Roman"/>
        </w:rPr>
        <w:t xml:space="preserve"> </w:t>
      </w:r>
      <w:bookmarkStart w:id="31" w:name="_Toc167598930"/>
      <w:r w:rsidRPr="00E95F88">
        <w:rPr>
          <w:rFonts w:ascii="Times New Roman" w:hAnsi="Times New Roman" w:cs="Times New Roman"/>
        </w:rPr>
        <w:t>Lazy IBK:</w:t>
      </w:r>
      <w:bookmarkEnd w:id="31"/>
    </w:p>
    <w:p w14:paraId="4A8D6183" w14:textId="77777777" w:rsidR="00755307" w:rsidRPr="00E95F88" w:rsidRDefault="00755307" w:rsidP="00755307">
      <w:pPr>
        <w:rPr>
          <w:rFonts w:ascii="Times New Roman" w:hAnsi="Times New Roman" w:cs="Times New Roman"/>
        </w:rPr>
      </w:pPr>
    </w:p>
    <w:p w14:paraId="2CE2B609" w14:textId="77777777" w:rsidR="00755307" w:rsidRPr="00E95F88" w:rsidRDefault="00755307" w:rsidP="00755307">
      <w:pPr>
        <w:rPr>
          <w:rFonts w:ascii="Times New Roman" w:hAnsi="Times New Roman" w:cs="Times New Roman"/>
        </w:rPr>
      </w:pPr>
      <w:r w:rsidRPr="00E95F88">
        <w:rPr>
          <w:rFonts w:ascii="Times New Roman" w:hAnsi="Times New Roman" w:cs="Times New Roman"/>
          <w:noProof/>
        </w:rPr>
        <w:lastRenderedPageBreak/>
        <w:drawing>
          <wp:inline distT="0" distB="0" distL="114300" distR="114300" wp14:anchorId="59D43003" wp14:editId="3C42BE81">
            <wp:extent cx="5939790" cy="3195955"/>
            <wp:effectExtent l="0" t="0" r="3810" b="4445"/>
            <wp:docPr id="32" name="Picture 32" descr="Lazy_IB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azy_IBK_1"/>
                    <pic:cNvPicPr>
                      <a:picLocks noChangeAspect="1"/>
                    </pic:cNvPicPr>
                  </pic:nvPicPr>
                  <pic:blipFill>
                    <a:blip r:embed="rId37"/>
                    <a:stretch>
                      <a:fillRect/>
                    </a:stretch>
                  </pic:blipFill>
                  <pic:spPr>
                    <a:xfrm>
                      <a:off x="0" y="0"/>
                      <a:ext cx="5939790" cy="3195955"/>
                    </a:xfrm>
                    <a:prstGeom prst="rect">
                      <a:avLst/>
                    </a:prstGeom>
                  </pic:spPr>
                </pic:pic>
              </a:graphicData>
            </a:graphic>
          </wp:inline>
        </w:drawing>
      </w:r>
    </w:p>
    <w:p w14:paraId="106E353D" w14:textId="77777777" w:rsidR="00755307" w:rsidRPr="00E95F88" w:rsidRDefault="00755307" w:rsidP="00755307">
      <w:pPr>
        <w:rPr>
          <w:rFonts w:ascii="Times New Roman" w:hAnsi="Times New Roman" w:cs="Times New Roman"/>
        </w:rPr>
      </w:pPr>
    </w:p>
    <w:tbl>
      <w:tblPr>
        <w:tblStyle w:val="TableGrid"/>
        <w:tblW w:w="0" w:type="auto"/>
        <w:tblLook w:val="04A0" w:firstRow="1" w:lastRow="0" w:firstColumn="1" w:lastColumn="0" w:noHBand="0" w:noVBand="1"/>
      </w:tblPr>
      <w:tblGrid>
        <w:gridCol w:w="3110"/>
        <w:gridCol w:w="3120"/>
        <w:gridCol w:w="3120"/>
      </w:tblGrid>
      <w:tr w:rsidR="00755307" w:rsidRPr="00E95F88" w14:paraId="1CD0B53D" w14:textId="77777777" w:rsidTr="00DD106D">
        <w:tc>
          <w:tcPr>
            <w:tcW w:w="3192" w:type="dxa"/>
          </w:tcPr>
          <w:p w14:paraId="6EFD20F3" w14:textId="77777777" w:rsidR="00755307" w:rsidRPr="00E95F88" w:rsidRDefault="00755307" w:rsidP="00DD106D">
            <w:pPr>
              <w:jc w:val="both"/>
              <w:rPr>
                <w:b/>
              </w:rPr>
            </w:pPr>
          </w:p>
        </w:tc>
        <w:tc>
          <w:tcPr>
            <w:tcW w:w="3192" w:type="dxa"/>
          </w:tcPr>
          <w:p w14:paraId="7FE60887" w14:textId="77777777" w:rsidR="00755307" w:rsidRPr="00E95F88" w:rsidRDefault="00755307" w:rsidP="00DD106D">
            <w:pPr>
              <w:jc w:val="both"/>
              <w:rPr>
                <w:b/>
              </w:rPr>
            </w:pPr>
            <w:r w:rsidRPr="00E95F88">
              <w:rPr>
                <w:b/>
              </w:rPr>
              <w:t>Predicted yes</w:t>
            </w:r>
          </w:p>
        </w:tc>
        <w:tc>
          <w:tcPr>
            <w:tcW w:w="3192" w:type="dxa"/>
          </w:tcPr>
          <w:p w14:paraId="36E225CB" w14:textId="77777777" w:rsidR="00755307" w:rsidRPr="00E95F88" w:rsidRDefault="00755307" w:rsidP="00DD106D">
            <w:pPr>
              <w:jc w:val="both"/>
              <w:rPr>
                <w:b/>
              </w:rPr>
            </w:pPr>
            <w:r w:rsidRPr="00E95F88">
              <w:rPr>
                <w:b/>
              </w:rPr>
              <w:t>Predicted no</w:t>
            </w:r>
          </w:p>
        </w:tc>
      </w:tr>
      <w:tr w:rsidR="00755307" w:rsidRPr="00E95F88" w14:paraId="56A094AA" w14:textId="77777777" w:rsidTr="00DD106D">
        <w:tc>
          <w:tcPr>
            <w:tcW w:w="3192" w:type="dxa"/>
          </w:tcPr>
          <w:p w14:paraId="0DC5AC7F" w14:textId="77777777" w:rsidR="00755307" w:rsidRPr="00E95F88" w:rsidRDefault="00755307" w:rsidP="00DD106D">
            <w:pPr>
              <w:jc w:val="both"/>
              <w:rPr>
                <w:b/>
              </w:rPr>
            </w:pPr>
            <w:r w:rsidRPr="00E95F88">
              <w:rPr>
                <w:b/>
              </w:rPr>
              <w:t xml:space="preserve">Actual yes </w:t>
            </w:r>
          </w:p>
        </w:tc>
        <w:tc>
          <w:tcPr>
            <w:tcW w:w="3192" w:type="dxa"/>
          </w:tcPr>
          <w:p w14:paraId="7377349D" w14:textId="77777777" w:rsidR="00755307" w:rsidRPr="00E95F88" w:rsidRDefault="00755307" w:rsidP="00DD106D">
            <w:pPr>
              <w:jc w:val="both"/>
              <w:rPr>
                <w:b/>
              </w:rPr>
            </w:pPr>
            <w:r w:rsidRPr="00E95F88">
              <w:rPr>
                <w:b/>
              </w:rPr>
              <w:t>118510</w:t>
            </w:r>
          </w:p>
        </w:tc>
        <w:tc>
          <w:tcPr>
            <w:tcW w:w="3192" w:type="dxa"/>
          </w:tcPr>
          <w:p w14:paraId="3F2A58E1" w14:textId="77777777" w:rsidR="00755307" w:rsidRPr="00E95F88" w:rsidRDefault="00755307" w:rsidP="00DD106D">
            <w:pPr>
              <w:jc w:val="both"/>
              <w:rPr>
                <w:b/>
              </w:rPr>
            </w:pPr>
            <w:r w:rsidRPr="00E95F88">
              <w:rPr>
                <w:b/>
              </w:rPr>
              <w:t>35</w:t>
            </w:r>
          </w:p>
        </w:tc>
      </w:tr>
      <w:tr w:rsidR="00755307" w:rsidRPr="00E95F88" w14:paraId="223BAF24" w14:textId="77777777" w:rsidTr="00DD106D">
        <w:tc>
          <w:tcPr>
            <w:tcW w:w="3192" w:type="dxa"/>
          </w:tcPr>
          <w:p w14:paraId="6974314C" w14:textId="77777777" w:rsidR="00755307" w:rsidRPr="00E95F88" w:rsidRDefault="00755307" w:rsidP="00DD106D">
            <w:pPr>
              <w:jc w:val="both"/>
              <w:rPr>
                <w:b/>
              </w:rPr>
            </w:pPr>
            <w:r w:rsidRPr="00E95F88">
              <w:rPr>
                <w:b/>
              </w:rPr>
              <w:t>Actual no</w:t>
            </w:r>
          </w:p>
        </w:tc>
        <w:tc>
          <w:tcPr>
            <w:tcW w:w="3192" w:type="dxa"/>
          </w:tcPr>
          <w:p w14:paraId="29940DE6" w14:textId="77777777" w:rsidR="00755307" w:rsidRPr="00E95F88" w:rsidRDefault="00755307" w:rsidP="00DD106D">
            <w:pPr>
              <w:jc w:val="both"/>
              <w:rPr>
                <w:b/>
              </w:rPr>
            </w:pPr>
            <w:r w:rsidRPr="00E95F88">
              <w:rPr>
                <w:b/>
              </w:rPr>
              <w:t>2346</w:t>
            </w:r>
          </w:p>
        </w:tc>
        <w:tc>
          <w:tcPr>
            <w:tcW w:w="3192" w:type="dxa"/>
          </w:tcPr>
          <w:p w14:paraId="2FE5E980" w14:textId="77777777" w:rsidR="00755307" w:rsidRPr="00E95F88" w:rsidRDefault="00755307" w:rsidP="00DD106D">
            <w:pPr>
              <w:jc w:val="both"/>
              <w:rPr>
                <w:b/>
              </w:rPr>
            </w:pPr>
            <w:r w:rsidRPr="00E95F88">
              <w:rPr>
                <w:b/>
              </w:rPr>
              <w:t>28</w:t>
            </w:r>
          </w:p>
        </w:tc>
      </w:tr>
    </w:tbl>
    <w:p w14:paraId="66BAB12C" w14:textId="48174309" w:rsidR="00755307" w:rsidRPr="00E95F88" w:rsidRDefault="0087094E" w:rsidP="00755307">
      <w:pPr>
        <w:rPr>
          <w:rFonts w:ascii="Times New Roman" w:hAnsi="Times New Roman" w:cs="Times New Roman"/>
        </w:rPr>
      </w:pPr>
      <w:r w:rsidRPr="0087094E">
        <w:rPr>
          <w:rFonts w:ascii="Times New Roman" w:hAnsi="Times New Roman" w:cs="Times New Roman"/>
        </w:rPr>
        <w:t xml:space="preserve"> It is observed from confusion matrix that the model achieves a true positive rate of 91% out of total actual cases of movie rating, which is 129019; however, the false positive rate is 2% thus the model identifies 2346 instances as movie rating when in real sense they are not.</w:t>
      </w:r>
    </w:p>
    <w:p w14:paraId="232BCE8F"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32" w:name="_Toc167598931"/>
      <w:r w:rsidRPr="00E95F88">
        <w:rPr>
          <w:rFonts w:ascii="Times New Roman" w:hAnsi="Times New Roman" w:cs="Times New Roman"/>
        </w:rPr>
        <w:t>J48:</w:t>
      </w:r>
      <w:bookmarkEnd w:id="32"/>
    </w:p>
    <w:p w14:paraId="62A01B2A"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114300" distR="114300" wp14:anchorId="6793256A" wp14:editId="130F4973">
            <wp:extent cx="5939790" cy="3195955"/>
            <wp:effectExtent l="0" t="0" r="3810" b="4445"/>
            <wp:docPr id="33" name="Picture 33" descr="J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J48"/>
                    <pic:cNvPicPr>
                      <a:picLocks noChangeAspect="1"/>
                    </pic:cNvPicPr>
                  </pic:nvPicPr>
                  <pic:blipFill>
                    <a:blip r:embed="rId38"/>
                    <a:stretch>
                      <a:fillRect/>
                    </a:stretch>
                  </pic:blipFill>
                  <pic:spPr>
                    <a:xfrm>
                      <a:off x="0" y="0"/>
                      <a:ext cx="5939790" cy="3195955"/>
                    </a:xfrm>
                    <a:prstGeom prst="rect">
                      <a:avLst/>
                    </a:prstGeom>
                  </pic:spPr>
                </pic:pic>
              </a:graphicData>
            </a:graphic>
          </wp:inline>
        </w:drawing>
      </w:r>
    </w:p>
    <w:p w14:paraId="333F0495" w14:textId="77777777" w:rsidR="00755307" w:rsidRPr="00E95F88" w:rsidRDefault="00755307" w:rsidP="00755307">
      <w:pPr>
        <w:pStyle w:val="ListParagraph"/>
        <w:numPr>
          <w:ilvl w:val="0"/>
          <w:numId w:val="3"/>
        </w:numPr>
        <w:rPr>
          <w:rFonts w:ascii="Times New Roman" w:hAnsi="Times New Roman" w:cs="Times New Roman"/>
        </w:rPr>
      </w:pPr>
      <w:r w:rsidRPr="00E95F88">
        <w:rPr>
          <w:rFonts w:ascii="Times New Roman" w:hAnsi="Times New Roman" w:cs="Times New Roman"/>
        </w:rPr>
        <w:lastRenderedPageBreak/>
        <w:t xml:space="preserve">The J48 classifier generated a decision tree with 1 </w:t>
      </w:r>
      <w:r w:rsidRPr="00E95F88">
        <w:rPr>
          <w:rFonts w:ascii="Times New Roman" w:hAnsi="Times New Roman" w:cs="Times New Roman"/>
          <w:b/>
        </w:rPr>
        <w:t>leaves</w:t>
      </w:r>
      <w:r w:rsidRPr="00E95F88">
        <w:rPr>
          <w:rFonts w:ascii="Times New Roman" w:hAnsi="Times New Roman" w:cs="Times New Roman"/>
        </w:rPr>
        <w:t xml:space="preserve"> and a total size of 1</w:t>
      </w:r>
      <w:r w:rsidRPr="00E95F88">
        <w:rPr>
          <w:rFonts w:ascii="Times New Roman" w:hAnsi="Times New Roman" w:cs="Times New Roman"/>
          <w:b/>
        </w:rPr>
        <w:t xml:space="preserve"> nodes</w:t>
      </w:r>
      <w:r w:rsidRPr="00E95F88">
        <w:rPr>
          <w:rFonts w:ascii="Times New Roman" w:hAnsi="Times New Roman" w:cs="Times New Roman"/>
        </w:rPr>
        <w:t xml:space="preserve"> with 1.83 seconds to </w:t>
      </w:r>
      <w:proofErr w:type="spellStart"/>
      <w:r w:rsidRPr="00E95F88">
        <w:rPr>
          <w:rFonts w:ascii="Times New Roman" w:hAnsi="Times New Roman" w:cs="Times New Roman"/>
        </w:rPr>
        <w:t>buid</w:t>
      </w:r>
      <w:proofErr w:type="spellEnd"/>
      <w:r w:rsidRPr="00E95F88">
        <w:rPr>
          <w:rFonts w:ascii="Times New Roman" w:hAnsi="Times New Roman" w:cs="Times New Roman"/>
        </w:rPr>
        <w:t xml:space="preserve"> the model.</w:t>
      </w:r>
    </w:p>
    <w:p w14:paraId="139F984E" w14:textId="77777777" w:rsidR="00755307" w:rsidRPr="00E95F88" w:rsidRDefault="00755307" w:rsidP="00755307">
      <w:pPr>
        <w:pStyle w:val="ListParagraph"/>
        <w:numPr>
          <w:ilvl w:val="0"/>
          <w:numId w:val="3"/>
        </w:numPr>
        <w:rPr>
          <w:rFonts w:ascii="Times New Roman" w:hAnsi="Times New Roman" w:cs="Times New Roman"/>
        </w:rPr>
      </w:pPr>
      <w:r w:rsidRPr="00E95F88">
        <w:rPr>
          <w:rFonts w:ascii="Times New Roman" w:hAnsi="Times New Roman" w:cs="Times New Roman"/>
        </w:rPr>
        <w:t>The model achieved an accuracy of</w:t>
      </w:r>
      <w:r w:rsidRPr="00E95F88">
        <w:rPr>
          <w:rFonts w:ascii="Times New Roman" w:hAnsi="Times New Roman" w:cs="Times New Roman"/>
          <w:b/>
        </w:rPr>
        <w:t xml:space="preserve">  98.0367%,</w:t>
      </w:r>
      <w:r w:rsidRPr="00E95F88">
        <w:rPr>
          <w:rFonts w:ascii="Times New Roman" w:hAnsi="Times New Roman" w:cs="Times New Roman"/>
        </w:rPr>
        <w:t xml:space="preserve"> with a kappa statistic of </w:t>
      </w:r>
      <w:r w:rsidRPr="00E95F88">
        <w:rPr>
          <w:rFonts w:ascii="Times New Roman" w:hAnsi="Times New Roman" w:cs="Times New Roman"/>
          <w:b/>
        </w:rPr>
        <w:t>0</w:t>
      </w:r>
      <w:r w:rsidRPr="00E95F88">
        <w:rPr>
          <w:rFonts w:ascii="Times New Roman" w:hAnsi="Times New Roman" w:cs="Times New Roman"/>
        </w:rPr>
        <w:t>.</w:t>
      </w:r>
    </w:p>
    <w:p w14:paraId="6CA2A972" w14:textId="77777777" w:rsidR="00755307" w:rsidRPr="00E95F88" w:rsidRDefault="00755307" w:rsidP="00755307">
      <w:pPr>
        <w:pStyle w:val="ListParagraph"/>
        <w:numPr>
          <w:ilvl w:val="0"/>
          <w:numId w:val="3"/>
        </w:numPr>
        <w:tabs>
          <w:tab w:val="left" w:pos="7965"/>
        </w:tabs>
        <w:rPr>
          <w:rFonts w:ascii="Times New Roman" w:hAnsi="Times New Roman" w:cs="Times New Roman"/>
        </w:rPr>
      </w:pPr>
      <w:r w:rsidRPr="00E95F88">
        <w:rPr>
          <w:rFonts w:ascii="Times New Roman" w:hAnsi="Times New Roman" w:cs="Times New Roman"/>
        </w:rPr>
        <w:t xml:space="preserve">The mean absolute error was </w:t>
      </w:r>
      <w:r w:rsidRPr="00E95F88">
        <w:rPr>
          <w:rFonts w:ascii="Times New Roman" w:hAnsi="Times New Roman" w:cs="Times New Roman"/>
          <w:b/>
        </w:rPr>
        <w:t>0.0385</w:t>
      </w:r>
      <w:r w:rsidRPr="00E95F88">
        <w:rPr>
          <w:rFonts w:ascii="Times New Roman" w:hAnsi="Times New Roman" w:cs="Times New Roman"/>
        </w:rPr>
        <w:t xml:space="preserve">, and the root mean squared error was </w:t>
      </w:r>
      <w:r w:rsidRPr="00E95F88">
        <w:rPr>
          <w:rFonts w:ascii="Times New Roman" w:hAnsi="Times New Roman" w:cs="Times New Roman"/>
          <w:b/>
        </w:rPr>
        <w:t>0.1387.</w:t>
      </w:r>
      <w:r w:rsidRPr="00E95F88">
        <w:rPr>
          <w:rFonts w:ascii="Times New Roman" w:hAnsi="Times New Roman" w:cs="Times New Roman"/>
        </w:rPr>
        <w:t xml:space="preserve"> </w:t>
      </w:r>
      <w:r w:rsidRPr="00E95F88">
        <w:rPr>
          <w:rFonts w:ascii="Times New Roman" w:hAnsi="Times New Roman" w:cs="Times New Roman"/>
        </w:rPr>
        <w:tab/>
      </w:r>
    </w:p>
    <w:p w14:paraId="374B74B3" w14:textId="77777777" w:rsidR="00755307" w:rsidRPr="00E95F88" w:rsidRDefault="00755307" w:rsidP="00755307">
      <w:pPr>
        <w:pStyle w:val="ListParagraph"/>
        <w:numPr>
          <w:ilvl w:val="0"/>
          <w:numId w:val="3"/>
        </w:numPr>
        <w:rPr>
          <w:rFonts w:ascii="Times New Roman" w:hAnsi="Times New Roman" w:cs="Times New Roman"/>
          <w:b/>
        </w:rPr>
      </w:pPr>
      <w:r w:rsidRPr="00E95F88">
        <w:rPr>
          <w:rFonts w:ascii="Times New Roman" w:hAnsi="Times New Roman" w:cs="Times New Roman"/>
        </w:rPr>
        <w:t>The relative absolute error was</w:t>
      </w:r>
      <w:r w:rsidRPr="00E95F88">
        <w:rPr>
          <w:rFonts w:ascii="Times New Roman" w:hAnsi="Times New Roman" w:cs="Times New Roman"/>
          <w:b/>
        </w:rPr>
        <w:t xml:space="preserve"> 99.978%,</w:t>
      </w:r>
      <w:r w:rsidRPr="00E95F88">
        <w:rPr>
          <w:rFonts w:ascii="Times New Roman" w:hAnsi="Times New Roman" w:cs="Times New Roman"/>
        </w:rPr>
        <w:t xml:space="preserve"> and the root relative squared error was</w:t>
      </w:r>
      <w:r w:rsidRPr="00E95F88">
        <w:rPr>
          <w:rFonts w:ascii="Times New Roman" w:hAnsi="Times New Roman" w:cs="Times New Roman"/>
          <w:b/>
        </w:rPr>
        <w:t xml:space="preserve"> 100%.</w:t>
      </w:r>
    </w:p>
    <w:p w14:paraId="64C8BB49"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33" w:name="_Toc167444641"/>
      <w:bookmarkStart w:id="34" w:name="_Toc167598932"/>
      <w:r w:rsidRPr="00E95F88">
        <w:rPr>
          <w:rFonts w:ascii="Times New Roman" w:hAnsi="Times New Roman" w:cs="Times New Roman"/>
        </w:rPr>
        <w:t>Confusion matrix</w:t>
      </w:r>
      <w:bookmarkEnd w:id="33"/>
      <w:bookmarkEnd w:id="34"/>
      <w:r w:rsidRPr="00E95F88">
        <w:rPr>
          <w:rFonts w:ascii="Times New Roman" w:hAnsi="Times New Roman" w:cs="Times New Roman"/>
        </w:rPr>
        <w:tab/>
      </w:r>
    </w:p>
    <w:tbl>
      <w:tblPr>
        <w:tblStyle w:val="TableGrid"/>
        <w:tblW w:w="0" w:type="auto"/>
        <w:tblLook w:val="04A0" w:firstRow="1" w:lastRow="0" w:firstColumn="1" w:lastColumn="0" w:noHBand="0" w:noVBand="1"/>
      </w:tblPr>
      <w:tblGrid>
        <w:gridCol w:w="3110"/>
        <w:gridCol w:w="3120"/>
        <w:gridCol w:w="3120"/>
      </w:tblGrid>
      <w:tr w:rsidR="00755307" w:rsidRPr="00E95F88" w14:paraId="1A1DDBAC" w14:textId="77777777" w:rsidTr="00DD106D">
        <w:tc>
          <w:tcPr>
            <w:tcW w:w="3192" w:type="dxa"/>
          </w:tcPr>
          <w:p w14:paraId="03C5CB92" w14:textId="77777777" w:rsidR="00755307" w:rsidRPr="00E95F88" w:rsidRDefault="00755307" w:rsidP="00DD106D">
            <w:pPr>
              <w:jc w:val="both"/>
              <w:rPr>
                <w:b/>
              </w:rPr>
            </w:pPr>
          </w:p>
        </w:tc>
        <w:tc>
          <w:tcPr>
            <w:tcW w:w="3192" w:type="dxa"/>
          </w:tcPr>
          <w:p w14:paraId="561F50AB" w14:textId="77777777" w:rsidR="00755307" w:rsidRPr="00E95F88" w:rsidRDefault="00755307" w:rsidP="00DD106D">
            <w:pPr>
              <w:jc w:val="both"/>
              <w:rPr>
                <w:b/>
              </w:rPr>
            </w:pPr>
            <w:r w:rsidRPr="00E95F88">
              <w:rPr>
                <w:b/>
              </w:rPr>
              <w:t>Predicted yes</w:t>
            </w:r>
          </w:p>
        </w:tc>
        <w:tc>
          <w:tcPr>
            <w:tcW w:w="3192" w:type="dxa"/>
          </w:tcPr>
          <w:p w14:paraId="0A66858B" w14:textId="77777777" w:rsidR="00755307" w:rsidRPr="00E95F88" w:rsidRDefault="00755307" w:rsidP="00DD106D">
            <w:pPr>
              <w:jc w:val="both"/>
              <w:rPr>
                <w:b/>
              </w:rPr>
            </w:pPr>
            <w:r w:rsidRPr="00E95F88">
              <w:rPr>
                <w:b/>
              </w:rPr>
              <w:t>Predicted no</w:t>
            </w:r>
          </w:p>
        </w:tc>
      </w:tr>
      <w:tr w:rsidR="00755307" w:rsidRPr="00E95F88" w14:paraId="573CEA44" w14:textId="77777777" w:rsidTr="00DD106D">
        <w:tc>
          <w:tcPr>
            <w:tcW w:w="3192" w:type="dxa"/>
          </w:tcPr>
          <w:p w14:paraId="0681157A" w14:textId="77777777" w:rsidR="00755307" w:rsidRPr="00E95F88" w:rsidRDefault="00755307" w:rsidP="00DD106D">
            <w:pPr>
              <w:jc w:val="both"/>
              <w:rPr>
                <w:b/>
              </w:rPr>
            </w:pPr>
            <w:r w:rsidRPr="00E95F88">
              <w:rPr>
                <w:b/>
              </w:rPr>
              <w:t xml:space="preserve">Actual yes </w:t>
            </w:r>
          </w:p>
        </w:tc>
        <w:tc>
          <w:tcPr>
            <w:tcW w:w="3192" w:type="dxa"/>
          </w:tcPr>
          <w:p w14:paraId="2121A172" w14:textId="77777777" w:rsidR="00755307" w:rsidRPr="00E95F88" w:rsidRDefault="00755307" w:rsidP="00DD106D">
            <w:pPr>
              <w:jc w:val="both"/>
              <w:rPr>
                <w:b/>
              </w:rPr>
            </w:pPr>
            <w:r w:rsidRPr="00E95F88">
              <w:rPr>
                <w:b/>
              </w:rPr>
              <w:t>118545</w:t>
            </w:r>
          </w:p>
        </w:tc>
        <w:tc>
          <w:tcPr>
            <w:tcW w:w="3192" w:type="dxa"/>
          </w:tcPr>
          <w:p w14:paraId="223B47C4" w14:textId="77777777" w:rsidR="00755307" w:rsidRPr="00E95F88" w:rsidRDefault="00755307" w:rsidP="00DD106D">
            <w:pPr>
              <w:jc w:val="both"/>
              <w:rPr>
                <w:b/>
              </w:rPr>
            </w:pPr>
            <w:r w:rsidRPr="00E95F88">
              <w:rPr>
                <w:b/>
              </w:rPr>
              <w:t>0</w:t>
            </w:r>
          </w:p>
        </w:tc>
      </w:tr>
      <w:tr w:rsidR="00755307" w:rsidRPr="00E95F88" w14:paraId="0C83A1BF" w14:textId="77777777" w:rsidTr="00DD106D">
        <w:tc>
          <w:tcPr>
            <w:tcW w:w="3192" w:type="dxa"/>
          </w:tcPr>
          <w:p w14:paraId="56F41828" w14:textId="77777777" w:rsidR="00755307" w:rsidRPr="00E95F88" w:rsidRDefault="00755307" w:rsidP="00DD106D">
            <w:pPr>
              <w:jc w:val="both"/>
              <w:rPr>
                <w:b/>
              </w:rPr>
            </w:pPr>
            <w:r w:rsidRPr="00E95F88">
              <w:rPr>
                <w:b/>
              </w:rPr>
              <w:t>Actual no</w:t>
            </w:r>
          </w:p>
        </w:tc>
        <w:tc>
          <w:tcPr>
            <w:tcW w:w="3192" w:type="dxa"/>
          </w:tcPr>
          <w:p w14:paraId="6D4F8E1F" w14:textId="77777777" w:rsidR="00755307" w:rsidRPr="00E95F88" w:rsidRDefault="00755307" w:rsidP="00DD106D">
            <w:pPr>
              <w:jc w:val="both"/>
              <w:rPr>
                <w:b/>
              </w:rPr>
            </w:pPr>
            <w:r w:rsidRPr="00E95F88">
              <w:rPr>
                <w:b/>
              </w:rPr>
              <w:t>2374</w:t>
            </w:r>
          </w:p>
        </w:tc>
        <w:tc>
          <w:tcPr>
            <w:tcW w:w="3192" w:type="dxa"/>
          </w:tcPr>
          <w:p w14:paraId="200C2211" w14:textId="77777777" w:rsidR="00755307" w:rsidRPr="00E95F88" w:rsidRDefault="00755307" w:rsidP="00DD106D">
            <w:pPr>
              <w:jc w:val="both"/>
              <w:rPr>
                <w:b/>
              </w:rPr>
            </w:pPr>
            <w:r w:rsidRPr="00E95F88">
              <w:rPr>
                <w:b/>
              </w:rPr>
              <w:t>0</w:t>
            </w:r>
          </w:p>
        </w:tc>
      </w:tr>
    </w:tbl>
    <w:p w14:paraId="30E0DF60"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The confusion matrix shows that the model correctly identifies 118545 out of 129019 actual cases of movie rating, but it also misclassifies 2374 instances as movie rating when they are not (false positives).</w:t>
      </w:r>
    </w:p>
    <w:p w14:paraId="3DE62830" w14:textId="77777777" w:rsidR="00755307" w:rsidRPr="00E95F88" w:rsidRDefault="00755307" w:rsidP="00755307">
      <w:pPr>
        <w:rPr>
          <w:rFonts w:ascii="Times New Roman" w:hAnsi="Times New Roman" w:cs="Times New Roman"/>
        </w:rPr>
      </w:pPr>
    </w:p>
    <w:p w14:paraId="41A089C3"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35" w:name="_Toc167598933"/>
      <w:proofErr w:type="spellStart"/>
      <w:r w:rsidRPr="00E95F88">
        <w:rPr>
          <w:rFonts w:ascii="Times New Roman" w:hAnsi="Times New Roman" w:cs="Times New Roman"/>
        </w:rPr>
        <w:t>Discssion</w:t>
      </w:r>
      <w:bookmarkEnd w:id="35"/>
      <w:proofErr w:type="spellEnd"/>
    </w:p>
    <w:p w14:paraId="46D1CCE4"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The above figure demonstrates a high accuracy level, indicating that the developed model is proficient in predicting movie ratings as positive or negative. Precision values higher than recall suggest the model's efficiency in identifying positive movie ratings compared to negative ones. The confusion matrix reveals a high true positive rate, indicating the model's practical utility in classifying positive movie ratings. However, the presence of false positives and false negatives suggests room for improvement through hyperparameter tuning or exploring alternative classifiers.</w:t>
      </w:r>
    </w:p>
    <w:p w14:paraId="79AE1281" w14:textId="77777777" w:rsidR="00755307" w:rsidRPr="00E95F88" w:rsidRDefault="00755307" w:rsidP="00755307">
      <w:pPr>
        <w:pStyle w:val="Heading3"/>
        <w:numPr>
          <w:ilvl w:val="0"/>
          <w:numId w:val="2"/>
        </w:numPr>
        <w:tabs>
          <w:tab w:val="num" w:pos="720"/>
        </w:tabs>
        <w:rPr>
          <w:rFonts w:ascii="Times New Roman" w:hAnsi="Times New Roman" w:cs="Times New Roman"/>
        </w:rPr>
      </w:pPr>
      <w:bookmarkStart w:id="36" w:name="_Toc167598934"/>
      <w:r w:rsidRPr="00E95F88">
        <w:rPr>
          <w:rFonts w:ascii="Times New Roman" w:hAnsi="Times New Roman" w:cs="Times New Roman"/>
        </w:rPr>
        <w:t>Conclusion</w:t>
      </w:r>
      <w:bookmarkEnd w:id="36"/>
    </w:p>
    <w:p w14:paraId="2608CA3D"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 xml:space="preserve">The presented example highlights how the J48 classifier, within the Weka software, effectively predicts whether movie ratings are positive or negative. Despite its high accuracy, further refinement may enhance its performance. Utilizing Weka, we explored various classification models, including </w:t>
      </w:r>
      <w:proofErr w:type="spellStart"/>
      <w:r w:rsidRPr="00E95F88">
        <w:rPr>
          <w:rFonts w:ascii="Times New Roman" w:hAnsi="Times New Roman" w:cs="Times New Roman"/>
        </w:rPr>
        <w:t>ZeroR</w:t>
      </w:r>
      <w:proofErr w:type="spellEnd"/>
      <w:r w:rsidRPr="00E95F88">
        <w:rPr>
          <w:rFonts w:ascii="Times New Roman" w:hAnsi="Times New Roman" w:cs="Times New Roman"/>
        </w:rPr>
        <w:t xml:space="preserve"> and Lazy IBK, to evaluate their effectiveness in predicting movie ratings. Through metrics such as accuracy, precision, recall, and F-measure, we aim to determine the most suitable approach for this classification task.</w:t>
      </w:r>
    </w:p>
    <w:p w14:paraId="3A4344E0" w14:textId="77777777" w:rsidR="00755307" w:rsidRPr="00E95F88" w:rsidRDefault="00755307" w:rsidP="00755307">
      <w:pPr>
        <w:pStyle w:val="Heading2"/>
        <w:jc w:val="both"/>
        <w:rPr>
          <w:rFonts w:ascii="Times New Roman" w:hAnsi="Times New Roman" w:cs="Times New Roman"/>
        </w:rPr>
      </w:pPr>
    </w:p>
    <w:p w14:paraId="41B6207D" w14:textId="77777777" w:rsidR="00755307" w:rsidRPr="00E95F88" w:rsidRDefault="00755307" w:rsidP="00755307">
      <w:pPr>
        <w:pStyle w:val="Heading1"/>
        <w:rPr>
          <w:rFonts w:ascii="Times New Roman" w:hAnsi="Times New Roman" w:cs="Times New Roman"/>
        </w:rPr>
      </w:pPr>
      <w:bookmarkStart w:id="37" w:name="_Toc167444644"/>
      <w:bookmarkStart w:id="38" w:name="_Toc167598935"/>
      <w:r w:rsidRPr="00E95F88">
        <w:rPr>
          <w:rFonts w:ascii="Times New Roman" w:hAnsi="Times New Roman" w:cs="Times New Roman"/>
        </w:rPr>
        <w:t>2nd  dataset(</w:t>
      </w:r>
      <w:proofErr w:type="spellStart"/>
      <w:r w:rsidRPr="00E95F88">
        <w:rPr>
          <w:rFonts w:ascii="Times New Roman" w:hAnsi="Times New Roman" w:cs="Times New Roman"/>
        </w:rPr>
        <w:t>Vertebral_column_data</w:t>
      </w:r>
      <w:proofErr w:type="spellEnd"/>
      <w:r w:rsidRPr="00E95F88">
        <w:rPr>
          <w:rFonts w:ascii="Times New Roman" w:hAnsi="Times New Roman" w:cs="Times New Roman"/>
        </w:rPr>
        <w:t>):</w:t>
      </w:r>
      <w:bookmarkEnd w:id="37"/>
      <w:bookmarkEnd w:id="38"/>
    </w:p>
    <w:p w14:paraId="03093075" w14:textId="77777777" w:rsidR="00755307" w:rsidRPr="00E95F88" w:rsidRDefault="00755307" w:rsidP="00755307">
      <w:pPr>
        <w:jc w:val="both"/>
        <w:rPr>
          <w:rFonts w:ascii="Times New Roman" w:hAnsi="Times New Roman" w:cs="Times New Roman"/>
        </w:rPr>
      </w:pPr>
    </w:p>
    <w:p w14:paraId="1294B234" w14:textId="77777777" w:rsidR="00755307" w:rsidRPr="00E95F88" w:rsidRDefault="00755307" w:rsidP="00755307">
      <w:pPr>
        <w:pStyle w:val="Heading2"/>
        <w:rPr>
          <w:rFonts w:ascii="Times New Roman" w:hAnsi="Times New Roman" w:cs="Times New Roman"/>
        </w:rPr>
      </w:pPr>
      <w:bookmarkStart w:id="39" w:name="_Toc167444645"/>
      <w:bookmarkStart w:id="40" w:name="_Toc167598936"/>
      <w:r w:rsidRPr="00E95F88">
        <w:rPr>
          <w:rFonts w:ascii="Times New Roman" w:hAnsi="Times New Roman" w:cs="Times New Roman"/>
        </w:rPr>
        <w:t>Introduction:</w:t>
      </w:r>
      <w:bookmarkEnd w:id="39"/>
      <w:bookmarkEnd w:id="40"/>
    </w:p>
    <w:p w14:paraId="6D85231F" w14:textId="77777777" w:rsidR="00755307" w:rsidRPr="00E95F88" w:rsidRDefault="00755307" w:rsidP="00755307">
      <w:pPr>
        <w:jc w:val="both"/>
        <w:rPr>
          <w:rFonts w:ascii="Times New Roman" w:hAnsi="Times New Roman" w:cs="Times New Roman"/>
        </w:rPr>
      </w:pPr>
      <w:r w:rsidRPr="00E95F88">
        <w:rPr>
          <w:rFonts w:ascii="Times New Roman" w:hAnsi="Times New Roman" w:cs="Times New Roman"/>
        </w:rPr>
        <w:t xml:space="preserve">In this context, we aim to analyze a dataset related to spinal conditions, determining trends and insights. Using the </w:t>
      </w:r>
      <w:proofErr w:type="spellStart"/>
      <w:r w:rsidRPr="00E95F88">
        <w:rPr>
          <w:rFonts w:ascii="Times New Roman" w:hAnsi="Times New Roman" w:cs="Times New Roman"/>
        </w:rPr>
        <w:t>SimpleKMeans</w:t>
      </w:r>
      <w:proofErr w:type="spellEnd"/>
      <w:r w:rsidRPr="00E95F88">
        <w:rPr>
          <w:rFonts w:ascii="Times New Roman" w:hAnsi="Times New Roman" w:cs="Times New Roman"/>
        </w:rPr>
        <w:t xml:space="preserve"> clustering algorithm, we will divide the dataset into clusters, potentially uncovering relationships and correlations pertinent to spinal health.</w:t>
      </w:r>
    </w:p>
    <w:p w14:paraId="27A14FE1" w14:textId="77777777" w:rsidR="00755307" w:rsidRPr="00E95F88" w:rsidRDefault="00755307" w:rsidP="00755307">
      <w:pPr>
        <w:pStyle w:val="Heading2"/>
        <w:rPr>
          <w:rFonts w:ascii="Times New Roman" w:hAnsi="Times New Roman" w:cs="Times New Roman"/>
        </w:rPr>
      </w:pPr>
      <w:bookmarkStart w:id="41" w:name="_Toc167444646"/>
      <w:bookmarkStart w:id="42" w:name="_Toc167598937"/>
      <w:r w:rsidRPr="00E95F88">
        <w:rPr>
          <w:rFonts w:ascii="Times New Roman" w:hAnsi="Times New Roman" w:cs="Times New Roman"/>
        </w:rPr>
        <w:lastRenderedPageBreak/>
        <w:t>Methodology:</w:t>
      </w:r>
      <w:bookmarkEnd w:id="41"/>
      <w:bookmarkEnd w:id="42"/>
    </w:p>
    <w:p w14:paraId="728228B4" w14:textId="77777777" w:rsidR="00755307" w:rsidRPr="00E95F88" w:rsidRDefault="00755307" w:rsidP="00755307">
      <w:pPr>
        <w:pStyle w:val="Heading3"/>
        <w:numPr>
          <w:ilvl w:val="0"/>
          <w:numId w:val="4"/>
        </w:numPr>
        <w:rPr>
          <w:rFonts w:ascii="Times New Roman" w:hAnsi="Times New Roman" w:cs="Times New Roman"/>
        </w:rPr>
      </w:pPr>
      <w:bookmarkStart w:id="43" w:name="_Toc167444647"/>
      <w:bookmarkStart w:id="44" w:name="_Toc167598938"/>
      <w:r w:rsidRPr="00E95F88">
        <w:rPr>
          <w:rFonts w:ascii="Times New Roman" w:hAnsi="Times New Roman" w:cs="Times New Roman"/>
        </w:rPr>
        <w:t>Loading the dataset:</w:t>
      </w:r>
      <w:bookmarkEnd w:id="43"/>
      <w:bookmarkEnd w:id="44"/>
    </w:p>
    <w:p w14:paraId="0660638D"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rPr>
        <w:br w:type="textWrapping" w:clear="all"/>
      </w:r>
      <w:r w:rsidRPr="00E95F88">
        <w:rPr>
          <w:rFonts w:ascii="Times New Roman" w:hAnsi="Times New Roman" w:cs="Times New Roman"/>
          <w:b/>
          <w:bCs/>
          <w:noProof/>
        </w:rPr>
        <w:drawing>
          <wp:inline distT="0" distB="0" distL="114300" distR="114300" wp14:anchorId="4C817082" wp14:editId="1CC5F9C1">
            <wp:extent cx="5939790" cy="3195955"/>
            <wp:effectExtent l="0" t="0" r="3810" b="4445"/>
            <wp:docPr id="34" name="Picture 34" descr="Loading_Datase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ading_Dataset_2"/>
                    <pic:cNvPicPr>
                      <a:picLocks noChangeAspect="1"/>
                    </pic:cNvPicPr>
                  </pic:nvPicPr>
                  <pic:blipFill>
                    <a:blip r:embed="rId39"/>
                    <a:stretch>
                      <a:fillRect/>
                    </a:stretch>
                  </pic:blipFill>
                  <pic:spPr>
                    <a:xfrm>
                      <a:off x="0" y="0"/>
                      <a:ext cx="5939790" cy="3195955"/>
                    </a:xfrm>
                    <a:prstGeom prst="rect">
                      <a:avLst/>
                    </a:prstGeom>
                  </pic:spPr>
                </pic:pic>
              </a:graphicData>
            </a:graphic>
          </wp:inline>
        </w:drawing>
      </w:r>
    </w:p>
    <w:p w14:paraId="3AD7C9E7" w14:textId="77777777" w:rsidR="00755307" w:rsidRPr="00E95F88" w:rsidRDefault="00755307" w:rsidP="00755307">
      <w:pPr>
        <w:jc w:val="both"/>
        <w:rPr>
          <w:rFonts w:ascii="Times New Roman" w:hAnsi="Times New Roman" w:cs="Times New Roman"/>
          <w:b/>
          <w:bCs/>
        </w:rPr>
      </w:pPr>
    </w:p>
    <w:p w14:paraId="036966CF"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114300" distR="114300" wp14:anchorId="720B2260" wp14:editId="30329EBC">
            <wp:extent cx="5939790" cy="3192780"/>
            <wp:effectExtent l="0" t="0" r="3810" b="7620"/>
            <wp:docPr id="35" name="Picture 35" descr="Plot_No_of_Movi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lot_No_of_Movies_2"/>
                    <pic:cNvPicPr>
                      <a:picLocks noChangeAspect="1"/>
                    </pic:cNvPicPr>
                  </pic:nvPicPr>
                  <pic:blipFill>
                    <a:blip r:embed="rId40"/>
                    <a:stretch>
                      <a:fillRect/>
                    </a:stretch>
                  </pic:blipFill>
                  <pic:spPr>
                    <a:xfrm>
                      <a:off x="0" y="0"/>
                      <a:ext cx="5939790" cy="3192780"/>
                    </a:xfrm>
                    <a:prstGeom prst="rect">
                      <a:avLst/>
                    </a:prstGeom>
                  </pic:spPr>
                </pic:pic>
              </a:graphicData>
            </a:graphic>
          </wp:inline>
        </w:drawing>
      </w:r>
    </w:p>
    <w:p w14:paraId="7D99B60A" w14:textId="77777777" w:rsidR="00755307" w:rsidRPr="00E95F88" w:rsidRDefault="00755307" w:rsidP="00755307">
      <w:pPr>
        <w:jc w:val="both"/>
        <w:rPr>
          <w:rFonts w:ascii="Times New Roman" w:hAnsi="Times New Roman" w:cs="Times New Roman"/>
          <w:b/>
          <w:bCs/>
        </w:rPr>
      </w:pPr>
    </w:p>
    <w:p w14:paraId="0CE9893C"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rPr>
        <w:t>Loading the Dataset: Based on the dataset loaded, we can see the following attributes:</w:t>
      </w:r>
    </w:p>
    <w:p w14:paraId="76426FFA"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pelvic_incidence</w:t>
      </w:r>
      <w:proofErr w:type="spellEnd"/>
    </w:p>
    <w:p w14:paraId="6DCEB7F6"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lastRenderedPageBreak/>
        <w:t>pelvic_tilt</w:t>
      </w:r>
      <w:proofErr w:type="spellEnd"/>
    </w:p>
    <w:p w14:paraId="2E74592C"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lumbar_lordosis_angle</w:t>
      </w:r>
      <w:proofErr w:type="spellEnd"/>
    </w:p>
    <w:p w14:paraId="408DA9C0"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sacral_slope</w:t>
      </w:r>
      <w:proofErr w:type="spellEnd"/>
    </w:p>
    <w:p w14:paraId="15B61081"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pelvic_radius</w:t>
      </w:r>
      <w:proofErr w:type="spellEnd"/>
    </w:p>
    <w:p w14:paraId="04A3F1F8" w14:textId="77777777" w:rsidR="00755307" w:rsidRPr="00E95F88" w:rsidRDefault="00755307" w:rsidP="00755307">
      <w:pPr>
        <w:jc w:val="both"/>
        <w:rPr>
          <w:rFonts w:ascii="Times New Roman" w:hAnsi="Times New Roman" w:cs="Times New Roman"/>
          <w:b/>
          <w:bCs/>
        </w:rPr>
      </w:pPr>
      <w:proofErr w:type="spellStart"/>
      <w:r w:rsidRPr="00E95F88">
        <w:rPr>
          <w:rFonts w:ascii="Times New Roman" w:hAnsi="Times New Roman" w:cs="Times New Roman"/>
          <w:b/>
          <w:bCs/>
        </w:rPr>
        <w:t>degree_spondylolisthesis</w:t>
      </w:r>
      <w:proofErr w:type="spellEnd"/>
    </w:p>
    <w:p w14:paraId="2086670D"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rPr>
        <w:t>class (indicating the category of spinal condition)</w:t>
      </w:r>
    </w:p>
    <w:p w14:paraId="5F2C1ACA"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rPr>
        <w:t>The histograms illustrate the distribution of each attribute in the spinal conditions dataset in a unified and compact form. These distributions further show the spread and average of the data concerning the manner in which the patient body measurements are distributed.</w:t>
      </w:r>
    </w:p>
    <w:p w14:paraId="3A0C92A5" w14:textId="77777777" w:rsidR="00755307" w:rsidRPr="00E95F88" w:rsidRDefault="00755307" w:rsidP="00755307">
      <w:pPr>
        <w:jc w:val="both"/>
        <w:rPr>
          <w:rFonts w:ascii="Times New Roman" w:hAnsi="Times New Roman" w:cs="Times New Roman"/>
          <w:b/>
          <w:bCs/>
        </w:rPr>
      </w:pPr>
    </w:p>
    <w:p w14:paraId="0F62A6ED" w14:textId="77777777" w:rsidR="00755307" w:rsidRPr="00E95F88" w:rsidRDefault="00755307" w:rsidP="00755307">
      <w:pPr>
        <w:pStyle w:val="Heading3"/>
        <w:numPr>
          <w:ilvl w:val="0"/>
          <w:numId w:val="5"/>
        </w:numPr>
        <w:rPr>
          <w:rFonts w:ascii="Times New Roman" w:hAnsi="Times New Roman" w:cs="Times New Roman"/>
        </w:rPr>
      </w:pPr>
      <w:bookmarkStart w:id="45" w:name="_Toc167444648"/>
      <w:bookmarkStart w:id="46" w:name="_Toc167598939"/>
      <w:r w:rsidRPr="00E95F88">
        <w:rPr>
          <w:rFonts w:ascii="Times New Roman" w:hAnsi="Times New Roman" w:cs="Times New Roman"/>
        </w:rPr>
        <w:t>Data Preprocessing:</w:t>
      </w:r>
      <w:bookmarkEnd w:id="45"/>
      <w:bookmarkEnd w:id="46"/>
    </w:p>
    <w:p w14:paraId="56AA838D" w14:textId="77777777" w:rsidR="00755307" w:rsidRPr="00E95F88" w:rsidRDefault="00755307" w:rsidP="00755307">
      <w:pPr>
        <w:pStyle w:val="ListParagraph"/>
        <w:numPr>
          <w:ilvl w:val="0"/>
          <w:numId w:val="6"/>
        </w:numPr>
        <w:jc w:val="both"/>
        <w:rPr>
          <w:rFonts w:ascii="Times New Roman" w:hAnsi="Times New Roman" w:cs="Times New Roman"/>
          <w:bCs/>
        </w:rPr>
      </w:pPr>
      <w:r w:rsidRPr="00E95F88">
        <w:rPr>
          <w:rFonts w:ascii="Times New Roman" w:hAnsi="Times New Roman" w:cs="Times New Roman"/>
          <w:bCs/>
        </w:rPr>
        <w:t>Removed the</w:t>
      </w:r>
      <w:r w:rsidRPr="00E95F88">
        <w:rPr>
          <w:rFonts w:ascii="Times New Roman" w:hAnsi="Times New Roman" w:cs="Times New Roman"/>
          <w:b/>
          <w:bCs/>
        </w:rPr>
        <w:t xml:space="preserve"> “target”  </w:t>
      </w:r>
      <w:r w:rsidRPr="00E95F88">
        <w:rPr>
          <w:rFonts w:ascii="Times New Roman" w:hAnsi="Times New Roman" w:cs="Times New Roman"/>
          <w:bCs/>
        </w:rPr>
        <w:t xml:space="preserve">attribute, which indicates the presence of heart disease, should not be used in the clustering process since clustering is an unsupervised learning method that does not use labeled data. So we removed it. </w:t>
      </w:r>
    </w:p>
    <w:p w14:paraId="66858D90" w14:textId="77777777" w:rsidR="00755307" w:rsidRPr="00E95F88" w:rsidRDefault="00755307" w:rsidP="00755307">
      <w:pPr>
        <w:pStyle w:val="ListParagraph"/>
        <w:numPr>
          <w:ilvl w:val="0"/>
          <w:numId w:val="6"/>
        </w:numPr>
        <w:jc w:val="both"/>
        <w:rPr>
          <w:rFonts w:ascii="Times New Roman" w:hAnsi="Times New Roman" w:cs="Times New Roman"/>
        </w:rPr>
      </w:pPr>
      <w:r w:rsidRPr="00E95F88">
        <w:rPr>
          <w:rFonts w:ascii="Times New Roman" w:hAnsi="Times New Roman" w:cs="Times New Roman"/>
        </w:rPr>
        <w:t xml:space="preserve">There are no missing values in this dataset, as indicated in the preprocessing summary.  </w:t>
      </w:r>
    </w:p>
    <w:p w14:paraId="2C94C93F" w14:textId="77777777" w:rsidR="00755307" w:rsidRPr="00E95F88" w:rsidRDefault="00755307" w:rsidP="00755307">
      <w:pPr>
        <w:pStyle w:val="ListParagraph"/>
        <w:numPr>
          <w:ilvl w:val="0"/>
          <w:numId w:val="6"/>
        </w:numPr>
        <w:jc w:val="both"/>
        <w:rPr>
          <w:rFonts w:ascii="Times New Roman" w:hAnsi="Times New Roman" w:cs="Times New Roman"/>
        </w:rPr>
      </w:pPr>
      <w:r w:rsidRPr="00E95F88">
        <w:rPr>
          <w:rFonts w:ascii="Times New Roman" w:hAnsi="Times New Roman" w:cs="Times New Roman"/>
        </w:rPr>
        <w:t xml:space="preserve">The attributes were normalized using the </w:t>
      </w:r>
      <w:r w:rsidRPr="00E95F88">
        <w:rPr>
          <w:rFonts w:ascii="Times New Roman" w:hAnsi="Times New Roman" w:cs="Times New Roman"/>
          <w:b/>
        </w:rPr>
        <w:t>"Normalize</w:t>
      </w:r>
      <w:r w:rsidRPr="00E95F88">
        <w:rPr>
          <w:rFonts w:ascii="Times New Roman" w:hAnsi="Times New Roman" w:cs="Times New Roman"/>
        </w:rPr>
        <w:t>" filter to ensure they are on a similar scale, which can help improve the performance of certain algorithms.</w:t>
      </w:r>
    </w:p>
    <w:p w14:paraId="62F939FF" w14:textId="77777777" w:rsidR="00755307" w:rsidRPr="00E95F88" w:rsidRDefault="00755307" w:rsidP="00755307">
      <w:pPr>
        <w:jc w:val="both"/>
        <w:rPr>
          <w:rFonts w:ascii="Times New Roman" w:hAnsi="Times New Roman" w:cs="Times New Roman"/>
          <w:b/>
          <w:bCs/>
        </w:rPr>
      </w:pPr>
    </w:p>
    <w:p w14:paraId="0E32C9C0" w14:textId="77777777" w:rsidR="00755307" w:rsidRPr="00E95F88" w:rsidRDefault="00755307" w:rsidP="00755307">
      <w:pPr>
        <w:pStyle w:val="Heading3"/>
        <w:numPr>
          <w:ilvl w:val="0"/>
          <w:numId w:val="5"/>
        </w:numPr>
        <w:rPr>
          <w:rFonts w:ascii="Times New Roman" w:hAnsi="Times New Roman" w:cs="Times New Roman"/>
        </w:rPr>
      </w:pPr>
      <w:bookmarkStart w:id="47" w:name="_Toc167444649"/>
      <w:bookmarkStart w:id="48" w:name="_Toc167598940"/>
      <w:r w:rsidRPr="00E95F88">
        <w:rPr>
          <w:rFonts w:ascii="Times New Roman" w:hAnsi="Times New Roman" w:cs="Times New Roman"/>
        </w:rPr>
        <w:t>Applying algorithm (Cluster used):</w:t>
      </w:r>
      <w:bookmarkEnd w:id="47"/>
      <w:bookmarkEnd w:id="48"/>
    </w:p>
    <w:p w14:paraId="4D72839F" w14:textId="77777777" w:rsidR="00755307" w:rsidRPr="00E95F88" w:rsidRDefault="00755307" w:rsidP="00755307">
      <w:pPr>
        <w:tabs>
          <w:tab w:val="left" w:pos="5445"/>
        </w:tabs>
        <w:jc w:val="both"/>
        <w:rPr>
          <w:rFonts w:ascii="Times New Roman" w:hAnsi="Times New Roman" w:cs="Times New Roman"/>
          <w:bCs/>
        </w:rPr>
      </w:pPr>
      <w:r w:rsidRPr="00E95F88">
        <w:rPr>
          <w:rFonts w:ascii="Times New Roman" w:hAnsi="Times New Roman" w:cs="Times New Roman"/>
          <w:bCs/>
        </w:rPr>
        <w:t xml:space="preserve">The </w:t>
      </w:r>
      <w:proofErr w:type="spellStart"/>
      <w:r w:rsidRPr="00E95F88">
        <w:rPr>
          <w:rFonts w:ascii="Times New Roman" w:hAnsi="Times New Roman" w:cs="Times New Roman"/>
          <w:bCs/>
        </w:rPr>
        <w:t>SimpleKMeans</w:t>
      </w:r>
      <w:proofErr w:type="spellEnd"/>
      <w:r w:rsidRPr="00E95F88">
        <w:rPr>
          <w:rFonts w:ascii="Times New Roman" w:hAnsi="Times New Roman" w:cs="Times New Roman"/>
          <w:bCs/>
        </w:rPr>
        <w:t xml:space="preserve"> algorithm was chosen for its simplicity and effectiveness in partitioning data into distinct clusters. </w:t>
      </w:r>
      <w:proofErr w:type="spellStart"/>
      <w:r w:rsidRPr="00E95F88">
        <w:rPr>
          <w:rFonts w:ascii="Times New Roman" w:hAnsi="Times New Roman" w:cs="Times New Roman"/>
          <w:bCs/>
        </w:rPr>
        <w:t>SimpleKMeans</w:t>
      </w:r>
      <w:proofErr w:type="spellEnd"/>
      <w:r w:rsidRPr="00E95F88">
        <w:rPr>
          <w:rFonts w:ascii="Times New Roman" w:hAnsi="Times New Roman" w:cs="Times New Roman"/>
          <w:bCs/>
        </w:rPr>
        <w:t xml:space="preserve"> is an iterative algorithm that partitions the dataset into K clusters based on the distance between instances and centroids</w:t>
      </w:r>
      <w:r w:rsidRPr="00E95F88">
        <w:rPr>
          <w:rFonts w:ascii="Times New Roman" w:hAnsi="Times New Roman" w:cs="Times New Roman"/>
          <w:bCs/>
        </w:rPr>
        <w:fldChar w:fldCharType="begin"/>
      </w:r>
      <w:r w:rsidRPr="00E95F88">
        <w:rPr>
          <w:rFonts w:ascii="Times New Roman" w:hAnsi="Times New Roman" w:cs="Times New Roman"/>
          <w:bCs/>
        </w:rPr>
        <w:instrText xml:space="preserve"> CITATION Raher \l 1033 </w:instrText>
      </w:r>
      <w:r w:rsidRPr="00E95F88">
        <w:rPr>
          <w:rFonts w:ascii="Times New Roman" w:hAnsi="Times New Roman" w:cs="Times New Roman"/>
          <w:bCs/>
        </w:rPr>
        <w:fldChar w:fldCharType="separate"/>
      </w:r>
      <w:r w:rsidRPr="00E95F88">
        <w:rPr>
          <w:rFonts w:ascii="Times New Roman" w:hAnsi="Times New Roman" w:cs="Times New Roman"/>
          <w:bCs/>
        </w:rPr>
        <w:t xml:space="preserve"> </w:t>
      </w:r>
      <w:r w:rsidRPr="00E95F88">
        <w:rPr>
          <w:rFonts w:ascii="Times New Roman" w:hAnsi="Times New Roman" w:cs="Times New Roman"/>
        </w:rPr>
        <w:t>(Rahman, 2021, October.)</w:t>
      </w:r>
      <w:r w:rsidRPr="00E95F88">
        <w:rPr>
          <w:rFonts w:ascii="Times New Roman" w:hAnsi="Times New Roman" w:cs="Times New Roman"/>
          <w:bCs/>
        </w:rPr>
        <w:fldChar w:fldCharType="end"/>
      </w:r>
      <w:r w:rsidRPr="00E95F88">
        <w:rPr>
          <w:rFonts w:ascii="Times New Roman" w:hAnsi="Times New Roman" w:cs="Times New Roman"/>
          <w:bCs/>
        </w:rPr>
        <w:t>.</w:t>
      </w:r>
    </w:p>
    <w:p w14:paraId="3D303F6E" w14:textId="77777777" w:rsidR="00755307" w:rsidRPr="00E95F88" w:rsidRDefault="00755307" w:rsidP="00755307">
      <w:pPr>
        <w:tabs>
          <w:tab w:val="left" w:pos="5445"/>
          <w:tab w:val="left" w:pos="5970"/>
        </w:tabs>
        <w:jc w:val="both"/>
        <w:rPr>
          <w:rFonts w:ascii="Times New Roman" w:hAnsi="Times New Roman" w:cs="Times New Roman"/>
          <w:bCs/>
        </w:rPr>
      </w:pPr>
      <w:proofErr w:type="spellStart"/>
      <w:r w:rsidRPr="00E95F88">
        <w:rPr>
          <w:rFonts w:ascii="Times New Roman" w:hAnsi="Times New Roman" w:cs="Times New Roman"/>
          <w:bCs/>
        </w:rPr>
        <w:t>SimpleKMeans</w:t>
      </w:r>
      <w:proofErr w:type="spellEnd"/>
      <w:r w:rsidRPr="00E95F88">
        <w:rPr>
          <w:rFonts w:ascii="Times New Roman" w:hAnsi="Times New Roman" w:cs="Times New Roman"/>
          <w:bCs/>
        </w:rPr>
        <w:t xml:space="preserve"> starts with randomly chosen centroids and iteratively reassigns instances to the nearest centroid, updating the centroids based on the mean values of the instances in each cluster. This process continues until convergence is achieved, minimizing the within-cluster sum of squared errors.</w:t>
      </w:r>
    </w:p>
    <w:p w14:paraId="7EFE428A" w14:textId="77777777" w:rsidR="00755307" w:rsidRPr="00E95F88" w:rsidRDefault="00755307" w:rsidP="00755307">
      <w:pPr>
        <w:tabs>
          <w:tab w:val="left" w:pos="5445"/>
          <w:tab w:val="left" w:pos="5970"/>
        </w:tabs>
        <w:jc w:val="both"/>
        <w:rPr>
          <w:rFonts w:ascii="Times New Roman" w:hAnsi="Times New Roman" w:cs="Times New Roman"/>
          <w:b/>
          <w:bCs/>
        </w:rPr>
      </w:pPr>
      <w:r w:rsidRPr="00E95F88">
        <w:rPr>
          <w:rFonts w:ascii="Times New Roman" w:hAnsi="Times New Roman" w:cs="Times New Roman"/>
          <w:b/>
          <w:bCs/>
        </w:rPr>
        <w:tab/>
      </w:r>
      <w:r w:rsidRPr="00E95F88">
        <w:rPr>
          <w:rFonts w:ascii="Times New Roman" w:hAnsi="Times New Roman" w:cs="Times New Roman"/>
          <w:b/>
          <w:bCs/>
        </w:rPr>
        <w:tab/>
      </w:r>
    </w:p>
    <w:p w14:paraId="7B4B9154" w14:textId="77777777" w:rsidR="00755307" w:rsidRPr="00E95F88" w:rsidRDefault="00755307" w:rsidP="00755307">
      <w:pPr>
        <w:pStyle w:val="Heading3"/>
        <w:numPr>
          <w:ilvl w:val="0"/>
          <w:numId w:val="5"/>
        </w:numPr>
        <w:rPr>
          <w:rFonts w:ascii="Times New Roman" w:hAnsi="Times New Roman" w:cs="Times New Roman"/>
          <w:b/>
          <w:bCs/>
        </w:rPr>
      </w:pPr>
      <w:bookmarkStart w:id="49" w:name="_Toc167444650"/>
      <w:bookmarkStart w:id="50" w:name="_Toc167598941"/>
      <w:r w:rsidRPr="00E95F88">
        <w:rPr>
          <w:rFonts w:ascii="Times New Roman" w:hAnsi="Times New Roman" w:cs="Times New Roman"/>
          <w:b/>
          <w:bCs/>
        </w:rPr>
        <w:lastRenderedPageBreak/>
        <w:t>Results</w:t>
      </w:r>
      <w:bookmarkEnd w:id="49"/>
      <w:bookmarkEnd w:id="50"/>
    </w:p>
    <w:p w14:paraId="1D13449F"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0" distR="0" wp14:anchorId="21004E77" wp14:editId="23CEFF9A">
            <wp:extent cx="5731510" cy="3971290"/>
            <wp:effectExtent l="19050" t="19050" r="21590" b="10160"/>
            <wp:docPr id="1059" name="Picture 45"/>
            <wp:cNvGraphicFramePr/>
            <a:graphic xmlns:a="http://schemas.openxmlformats.org/drawingml/2006/main">
              <a:graphicData uri="http://schemas.openxmlformats.org/drawingml/2006/picture">
                <pic:pic xmlns:pic="http://schemas.openxmlformats.org/drawingml/2006/picture">
                  <pic:nvPicPr>
                    <pic:cNvPr id="1059" name="Picture 45"/>
                    <pic:cNvPicPr/>
                  </pic:nvPicPr>
                  <pic:blipFill>
                    <a:blip r:embed="rId41" cstate="print"/>
                    <a:srcRect/>
                    <a:stretch>
                      <a:fillRect/>
                    </a:stretch>
                  </pic:blipFill>
                  <pic:spPr>
                    <a:xfrm>
                      <a:off x="0" y="0"/>
                      <a:ext cx="5732059" cy="3971498"/>
                    </a:xfrm>
                    <a:prstGeom prst="rect">
                      <a:avLst/>
                    </a:prstGeom>
                    <a:ln w="12700" cap="flat" cmpd="sng">
                      <a:solidFill>
                        <a:srgbClr val="000000"/>
                      </a:solidFill>
                      <a:prstDash val="solid"/>
                      <a:round/>
                    </a:ln>
                  </pic:spPr>
                </pic:pic>
              </a:graphicData>
            </a:graphic>
          </wp:inline>
        </w:drawing>
      </w:r>
    </w:p>
    <w:p w14:paraId="073C3A0B" w14:textId="77777777" w:rsidR="00755307" w:rsidRPr="00E95F88" w:rsidRDefault="00755307" w:rsidP="00755307">
      <w:pPr>
        <w:jc w:val="both"/>
        <w:rPr>
          <w:rFonts w:ascii="Times New Roman" w:hAnsi="Times New Roman" w:cs="Times New Roman"/>
          <w:b/>
          <w:bCs/>
        </w:rPr>
      </w:pPr>
      <w:r w:rsidRPr="00E95F88">
        <w:rPr>
          <w:rFonts w:ascii="Times New Roman" w:hAnsi="Times New Roman" w:cs="Times New Roman"/>
          <w:b/>
          <w:bCs/>
          <w:noProof/>
        </w:rPr>
        <w:drawing>
          <wp:inline distT="0" distB="0" distL="0" distR="0" wp14:anchorId="57307EA7" wp14:editId="7A779FFC">
            <wp:extent cx="5731510" cy="3725545"/>
            <wp:effectExtent l="19050" t="19050" r="21590" b="27305"/>
            <wp:docPr id="1060" name="Picture 46"/>
            <wp:cNvGraphicFramePr/>
            <a:graphic xmlns:a="http://schemas.openxmlformats.org/drawingml/2006/main">
              <a:graphicData uri="http://schemas.openxmlformats.org/drawingml/2006/picture">
                <pic:pic xmlns:pic="http://schemas.openxmlformats.org/drawingml/2006/picture">
                  <pic:nvPicPr>
                    <pic:cNvPr id="1060" name="Picture 46"/>
                    <pic:cNvPicPr/>
                  </pic:nvPicPr>
                  <pic:blipFill>
                    <a:blip r:embed="rId42" cstate="print"/>
                    <a:srcRect/>
                    <a:stretch>
                      <a:fillRect/>
                    </a:stretch>
                  </pic:blipFill>
                  <pic:spPr>
                    <a:xfrm>
                      <a:off x="0" y="0"/>
                      <a:ext cx="5732059" cy="3725838"/>
                    </a:xfrm>
                    <a:prstGeom prst="rect">
                      <a:avLst/>
                    </a:prstGeom>
                    <a:ln w="12700" cap="flat" cmpd="sng">
                      <a:solidFill>
                        <a:srgbClr val="000000"/>
                      </a:solidFill>
                      <a:prstDash val="solid"/>
                      <a:round/>
                    </a:ln>
                  </pic:spPr>
                </pic:pic>
              </a:graphicData>
            </a:graphic>
          </wp:inline>
        </w:drawing>
      </w:r>
    </w:p>
    <w:p w14:paraId="2C8B66E7" w14:textId="77777777" w:rsidR="00755307" w:rsidRPr="00E95F88" w:rsidRDefault="00755307" w:rsidP="00755307">
      <w:pPr>
        <w:numPr>
          <w:ilvl w:val="0"/>
          <w:numId w:val="7"/>
        </w:numPr>
        <w:spacing w:after="200" w:line="276" w:lineRule="auto"/>
        <w:jc w:val="both"/>
        <w:rPr>
          <w:rFonts w:ascii="Times New Roman" w:hAnsi="Times New Roman" w:cs="Times New Roman"/>
          <w:bCs/>
        </w:rPr>
      </w:pPr>
      <w:r w:rsidRPr="00E95F88">
        <w:rPr>
          <w:rFonts w:ascii="Times New Roman" w:hAnsi="Times New Roman" w:cs="Times New Roman"/>
          <w:bCs/>
        </w:rPr>
        <w:lastRenderedPageBreak/>
        <w:t xml:space="preserve">The number of cluster was set to 2. </w:t>
      </w:r>
    </w:p>
    <w:p w14:paraId="7AF77A84" w14:textId="77777777" w:rsidR="00755307" w:rsidRPr="00E95F88" w:rsidRDefault="00755307" w:rsidP="00755307">
      <w:pPr>
        <w:numPr>
          <w:ilvl w:val="0"/>
          <w:numId w:val="7"/>
        </w:numPr>
        <w:spacing w:after="200" w:line="276" w:lineRule="auto"/>
        <w:jc w:val="both"/>
        <w:rPr>
          <w:rFonts w:ascii="Times New Roman" w:hAnsi="Times New Roman" w:cs="Times New Roman"/>
          <w:bCs/>
        </w:rPr>
      </w:pPr>
      <w:r w:rsidRPr="00E95F88">
        <w:rPr>
          <w:rFonts w:ascii="Times New Roman" w:hAnsi="Times New Roman" w:cs="Times New Roman"/>
          <w:b/>
          <w:bCs/>
        </w:rPr>
        <w:t>Cluster Sizes:</w:t>
      </w:r>
      <w:r w:rsidRPr="00E95F88">
        <w:rPr>
          <w:rFonts w:ascii="Times New Roman" w:hAnsi="Times New Roman" w:cs="Times New Roman"/>
          <w:bCs/>
        </w:rPr>
        <w:t xml:space="preserve"> Cluster 0 (163 instances,  54%), Cluster 1 (140 instances, 46%) , the centroids of each cluster represent the mean values of the attributes for the instances in that cluster.</w:t>
      </w:r>
    </w:p>
    <w:p w14:paraId="0324088D" w14:textId="77777777" w:rsidR="00755307" w:rsidRPr="00E95F88" w:rsidRDefault="00755307" w:rsidP="00755307">
      <w:pPr>
        <w:numPr>
          <w:ilvl w:val="0"/>
          <w:numId w:val="7"/>
        </w:numPr>
        <w:spacing w:after="200" w:line="276" w:lineRule="auto"/>
        <w:jc w:val="both"/>
        <w:rPr>
          <w:rFonts w:ascii="Times New Roman" w:hAnsi="Times New Roman" w:cs="Times New Roman"/>
          <w:bCs/>
        </w:rPr>
      </w:pPr>
      <w:r w:rsidRPr="00E95F88">
        <w:rPr>
          <w:rFonts w:ascii="Times New Roman" w:hAnsi="Times New Roman" w:cs="Times New Roman"/>
          <w:b/>
          <w:bCs/>
        </w:rPr>
        <w:t>Within Cluster SSE:</w:t>
      </w:r>
      <w:r w:rsidRPr="00E95F88">
        <w:rPr>
          <w:rFonts w:ascii="Times New Roman" w:hAnsi="Times New Roman" w:cs="Times New Roman"/>
          <w:bCs/>
        </w:rPr>
        <w:t xml:space="preserve"> 293.8493377955415, indicating the tightness of the clusters around the centroids.</w:t>
      </w:r>
    </w:p>
    <w:p w14:paraId="1868C099" w14:textId="77777777" w:rsidR="00755307" w:rsidRPr="00E95F88" w:rsidRDefault="00755307" w:rsidP="00755307">
      <w:pPr>
        <w:jc w:val="both"/>
        <w:rPr>
          <w:rFonts w:ascii="Times New Roman" w:hAnsi="Times New Roman" w:cs="Times New Roman"/>
          <w:b/>
          <w:bCs/>
        </w:rPr>
      </w:pPr>
    </w:p>
    <w:p w14:paraId="05B169FB" w14:textId="77777777" w:rsidR="00755307" w:rsidRPr="00E95F88" w:rsidRDefault="00755307" w:rsidP="00755307">
      <w:pPr>
        <w:pStyle w:val="Heading3"/>
        <w:numPr>
          <w:ilvl w:val="0"/>
          <w:numId w:val="5"/>
        </w:numPr>
        <w:rPr>
          <w:rFonts w:ascii="Times New Roman" w:hAnsi="Times New Roman" w:cs="Times New Roman"/>
        </w:rPr>
      </w:pPr>
      <w:bookmarkStart w:id="51" w:name="_Toc167444651"/>
      <w:bookmarkStart w:id="52" w:name="_Toc167598942"/>
      <w:r w:rsidRPr="00E95F88">
        <w:rPr>
          <w:rFonts w:ascii="Times New Roman" w:hAnsi="Times New Roman" w:cs="Times New Roman"/>
        </w:rPr>
        <w:t>Discussion</w:t>
      </w:r>
      <w:bookmarkEnd w:id="51"/>
      <w:bookmarkEnd w:id="52"/>
    </w:p>
    <w:p w14:paraId="023B75BD" w14:textId="77777777" w:rsidR="00755307" w:rsidRPr="00E95F88" w:rsidRDefault="00755307" w:rsidP="00755307">
      <w:pPr>
        <w:numPr>
          <w:ilvl w:val="0"/>
          <w:numId w:val="8"/>
        </w:numPr>
        <w:spacing w:after="200" w:line="276" w:lineRule="auto"/>
        <w:jc w:val="both"/>
        <w:rPr>
          <w:rFonts w:ascii="Times New Roman" w:hAnsi="Times New Roman" w:cs="Times New Roman"/>
          <w:bCs/>
        </w:rPr>
      </w:pPr>
      <w:r w:rsidRPr="00E95F88">
        <w:rPr>
          <w:rFonts w:ascii="Times New Roman" w:hAnsi="Times New Roman" w:cs="Times New Roman"/>
          <w:b/>
          <w:bCs/>
        </w:rPr>
        <w:t>Cluster 0</w:t>
      </w:r>
      <w:r w:rsidRPr="00E95F88">
        <w:rPr>
          <w:rFonts w:ascii="Times New Roman" w:hAnsi="Times New Roman" w:cs="Times New Roman"/>
          <w:bCs/>
        </w:rPr>
        <w:t xml:space="preserve">: A patient group that is more predisposed to heart disease as revealed by the statistically significant differences in the mean scores of cp, </w:t>
      </w:r>
      <w:proofErr w:type="spellStart"/>
      <w:r w:rsidRPr="00E95F88">
        <w:rPr>
          <w:rFonts w:ascii="Times New Roman" w:hAnsi="Times New Roman" w:cs="Times New Roman"/>
          <w:bCs/>
        </w:rPr>
        <w:t>thalach</w:t>
      </w:r>
      <w:proofErr w:type="spellEnd"/>
      <w:r w:rsidRPr="00E95F88">
        <w:rPr>
          <w:rFonts w:ascii="Times New Roman" w:hAnsi="Times New Roman" w:cs="Times New Roman"/>
          <w:bCs/>
        </w:rPr>
        <w:t>, and slope variables. The mean value for target is 1 which confirms that this cluster consists mainly of samples associated with the presence of the disease.</w:t>
      </w:r>
    </w:p>
    <w:p w14:paraId="00BF1D76" w14:textId="5BAB5406" w:rsidR="00755307" w:rsidRPr="00E95F88" w:rsidRDefault="00755307" w:rsidP="00755307">
      <w:pPr>
        <w:numPr>
          <w:ilvl w:val="0"/>
          <w:numId w:val="8"/>
        </w:numPr>
        <w:spacing w:after="200" w:line="276" w:lineRule="auto"/>
        <w:jc w:val="both"/>
        <w:rPr>
          <w:rFonts w:ascii="Times New Roman" w:hAnsi="Times New Roman" w:cs="Times New Roman"/>
          <w:bCs/>
        </w:rPr>
      </w:pPr>
      <w:r w:rsidRPr="00E95F88">
        <w:rPr>
          <w:rFonts w:ascii="Times New Roman" w:hAnsi="Times New Roman" w:cs="Times New Roman"/>
          <w:bCs/>
        </w:rPr>
        <w:t xml:space="preserve">Cluster 1: It symbolizes a group of patients who should not be considered to have heart disease defined by higher values in terms of sex, </w:t>
      </w:r>
      <w:proofErr w:type="spellStart"/>
      <w:r w:rsidRPr="00E95F88">
        <w:rPr>
          <w:rFonts w:ascii="Times New Roman" w:hAnsi="Times New Roman" w:cs="Times New Roman"/>
          <w:bCs/>
        </w:rPr>
        <w:t>exang</w:t>
      </w:r>
      <w:proofErr w:type="spellEnd"/>
      <w:r w:rsidRPr="00E95F88">
        <w:rPr>
          <w:rFonts w:ascii="Times New Roman" w:hAnsi="Times New Roman" w:cs="Times New Roman"/>
          <w:bCs/>
        </w:rPr>
        <w:t xml:space="preserve"> (exercise induced angina), and ca (number of major vessels colored by fluoroscopy). For the initial cluster described above, the mean value of target is approximately 0, suggesting this cluster particularly has many cases without heart disease.</w:t>
      </w:r>
    </w:p>
    <w:p w14:paraId="3ED9F71B" w14:textId="77777777" w:rsidR="00755307" w:rsidRPr="00E95F88" w:rsidRDefault="00755307" w:rsidP="00755307">
      <w:pPr>
        <w:pStyle w:val="Heading3"/>
        <w:numPr>
          <w:ilvl w:val="0"/>
          <w:numId w:val="5"/>
        </w:numPr>
        <w:rPr>
          <w:rFonts w:ascii="Times New Roman" w:hAnsi="Times New Roman" w:cs="Times New Roman"/>
        </w:rPr>
      </w:pPr>
      <w:bookmarkStart w:id="53" w:name="_Toc167444652"/>
      <w:bookmarkStart w:id="54" w:name="_Toc167598943"/>
      <w:r w:rsidRPr="00E95F88">
        <w:rPr>
          <w:rFonts w:ascii="Times New Roman" w:hAnsi="Times New Roman" w:cs="Times New Roman"/>
        </w:rPr>
        <w:t>Conclusion</w:t>
      </w:r>
      <w:bookmarkEnd w:id="53"/>
      <w:bookmarkEnd w:id="54"/>
    </w:p>
    <w:p w14:paraId="0CF69C97" w14:textId="3E099D04" w:rsidR="0021675C" w:rsidRPr="00E95F88" w:rsidRDefault="00755307" w:rsidP="00653A0C">
      <w:pPr>
        <w:jc w:val="both"/>
        <w:rPr>
          <w:rFonts w:ascii="Times New Roman" w:hAnsi="Times New Roman" w:cs="Times New Roman"/>
          <w:bCs/>
        </w:rPr>
      </w:pPr>
      <w:r w:rsidRPr="00E95F88">
        <w:rPr>
          <w:rFonts w:ascii="Times New Roman" w:hAnsi="Times New Roman" w:cs="Times New Roman"/>
          <w:bCs/>
        </w:rPr>
        <w:t xml:space="preserve">The </w:t>
      </w:r>
      <w:proofErr w:type="spellStart"/>
      <w:r w:rsidRPr="00E95F88">
        <w:rPr>
          <w:rFonts w:ascii="Times New Roman" w:hAnsi="Times New Roman" w:cs="Times New Roman"/>
          <w:bCs/>
        </w:rPr>
        <w:t>SimpleKMeans</w:t>
      </w:r>
      <w:proofErr w:type="spellEnd"/>
      <w:r w:rsidRPr="00E95F88">
        <w:rPr>
          <w:rFonts w:ascii="Times New Roman" w:hAnsi="Times New Roman" w:cs="Times New Roman"/>
          <w:bCs/>
        </w:rPr>
        <w:t xml:space="preserve"> clustering algorithm effectively partitioned the heart disease dataset into two meaningful clusters, providing valuable insights into the different characteristics of patients with and without heart disease. </w:t>
      </w:r>
      <w:r w:rsidR="00653A0C" w:rsidRPr="00653A0C">
        <w:rPr>
          <w:rFonts w:ascii="Times New Roman" w:hAnsi="Times New Roman" w:cs="Times New Roman"/>
          <w:bCs/>
        </w:rPr>
        <w:t>Since clustering groups similar patients, the aforementioned distinctions in the attribute prove beneficial in determining possible risk indicators towards heart diseases. Possible research limitations include limitations based on the number of clusters chosen or the type of clustering algorithm used, so a study may be done with more numbers of clusters chosen or with other clustering algorithms.</w:t>
      </w:r>
    </w:p>
    <w:p w14:paraId="6EAEA4CD" w14:textId="0341DBC2" w:rsidR="006E607B" w:rsidRPr="00E95F88" w:rsidRDefault="0021675C" w:rsidP="0021675C">
      <w:pPr>
        <w:pStyle w:val="Heading3"/>
        <w:rPr>
          <w:rFonts w:ascii="Times New Roman" w:hAnsi="Times New Roman" w:cs="Times New Roman"/>
          <w:b/>
          <w:bCs/>
        </w:rPr>
      </w:pPr>
      <w:bookmarkStart w:id="55" w:name="_Toc167598944"/>
      <w:r w:rsidRPr="00E95F88">
        <w:rPr>
          <w:rFonts w:ascii="Times New Roman" w:hAnsi="Times New Roman" w:cs="Times New Roman"/>
          <w:b/>
          <w:bCs/>
        </w:rPr>
        <w:t>Discussion</w:t>
      </w:r>
      <w:bookmarkEnd w:id="55"/>
    </w:p>
    <w:p w14:paraId="44F97951" w14:textId="6482D269" w:rsidR="005D289A" w:rsidRPr="005D289A" w:rsidRDefault="005D289A" w:rsidP="005D289A">
      <w:pPr>
        <w:rPr>
          <w:rFonts w:ascii="Times New Roman" w:hAnsi="Times New Roman" w:cs="Times New Roman"/>
          <w:sz w:val="24"/>
          <w:szCs w:val="24"/>
        </w:rPr>
      </w:pPr>
      <w:r w:rsidRPr="005D289A">
        <w:rPr>
          <w:rFonts w:ascii="Times New Roman" w:hAnsi="Times New Roman" w:cs="Times New Roman"/>
          <w:sz w:val="24"/>
          <w:szCs w:val="24"/>
        </w:rPr>
        <w:t>With regards to this, this project explores how the use of data analytics and data visualization can be operationally utilized to help in arriving at key insights for the healthcare. Part A deals with the heart disease datasets ‘Heart. csv’ and facilitates the exploration, analysis, and visualization of the data through Python libraries like Pandas, NumPy, and Matplotlib. For example, in the process of analyzing cardiovascular health metrics, the bar plots, pair plots, and histograms can be used to distinguish important tendencies and dependencies. These visualizations help when it comes to diagnosis of risk indicators and giving out health recommendations to the masses.</w:t>
      </w:r>
    </w:p>
    <w:p w14:paraId="31AFE275" w14:textId="77777777" w:rsidR="005D289A" w:rsidRPr="005D289A" w:rsidRDefault="005D289A" w:rsidP="005D289A">
      <w:pPr>
        <w:rPr>
          <w:rFonts w:ascii="Times New Roman" w:hAnsi="Times New Roman" w:cs="Times New Roman"/>
          <w:sz w:val="24"/>
          <w:szCs w:val="24"/>
        </w:rPr>
      </w:pPr>
      <w:r w:rsidRPr="005D289A">
        <w:rPr>
          <w:rFonts w:ascii="Times New Roman" w:hAnsi="Times New Roman" w:cs="Times New Roman"/>
          <w:sz w:val="24"/>
          <w:szCs w:val="24"/>
        </w:rPr>
        <w:t>Part B refocus on making use Weka involved in the data “IMDB-F”, and “</w:t>
      </w:r>
      <w:proofErr w:type="spellStart"/>
      <w:r w:rsidRPr="005D289A">
        <w:rPr>
          <w:rFonts w:ascii="Times New Roman" w:hAnsi="Times New Roman" w:cs="Times New Roman"/>
          <w:sz w:val="24"/>
          <w:szCs w:val="24"/>
        </w:rPr>
        <w:t>Vertebral_Column_data</w:t>
      </w:r>
      <w:proofErr w:type="spellEnd"/>
      <w:r w:rsidRPr="005D289A">
        <w:rPr>
          <w:rFonts w:ascii="Times New Roman" w:hAnsi="Times New Roman" w:cs="Times New Roman"/>
          <w:sz w:val="24"/>
          <w:szCs w:val="24"/>
        </w:rPr>
        <w:t xml:space="preserve">” datasets. By rating the movies, classification models such as </w:t>
      </w:r>
      <w:proofErr w:type="spellStart"/>
      <w:r w:rsidRPr="005D289A">
        <w:rPr>
          <w:rFonts w:ascii="Times New Roman" w:hAnsi="Times New Roman" w:cs="Times New Roman"/>
          <w:sz w:val="24"/>
          <w:szCs w:val="24"/>
        </w:rPr>
        <w:t>ZeroR</w:t>
      </w:r>
      <w:proofErr w:type="spellEnd"/>
      <w:r w:rsidRPr="005D289A">
        <w:rPr>
          <w:rFonts w:ascii="Times New Roman" w:hAnsi="Times New Roman" w:cs="Times New Roman"/>
          <w:sz w:val="24"/>
          <w:szCs w:val="24"/>
        </w:rPr>
        <w:t xml:space="preserve">, J48 and Lazy IBK among others were used in the study. Specifically, with the help of the J48 classification and decision tree, the associations between the attributes of movies and the ratings were brought out well; however, the high level of accuracy had its flip side in form of false positive cases. In the visualization of the vertebral column dataset, </w:t>
      </w:r>
      <w:proofErr w:type="spellStart"/>
      <w:r w:rsidRPr="005D289A">
        <w:rPr>
          <w:rFonts w:ascii="Times New Roman" w:hAnsi="Times New Roman" w:cs="Times New Roman"/>
          <w:sz w:val="24"/>
          <w:szCs w:val="24"/>
        </w:rPr>
        <w:t>SimpleKMeans</w:t>
      </w:r>
      <w:proofErr w:type="spellEnd"/>
      <w:r w:rsidRPr="005D289A">
        <w:rPr>
          <w:rFonts w:ascii="Times New Roman" w:hAnsi="Times New Roman" w:cs="Times New Roman"/>
          <w:sz w:val="24"/>
          <w:szCs w:val="24"/>
        </w:rPr>
        <w:t xml:space="preserve"> clustering enabled identification of the patient clusters and their spinal conditions.</w:t>
      </w:r>
    </w:p>
    <w:p w14:paraId="00EA351D" w14:textId="46C476C4" w:rsidR="006E607B" w:rsidRDefault="005D289A" w:rsidP="005D289A">
      <w:pPr>
        <w:rPr>
          <w:rFonts w:ascii="Times New Roman" w:hAnsi="Times New Roman" w:cs="Times New Roman"/>
          <w:sz w:val="24"/>
          <w:szCs w:val="24"/>
        </w:rPr>
      </w:pPr>
      <w:r w:rsidRPr="005D289A">
        <w:rPr>
          <w:rFonts w:ascii="Times New Roman" w:hAnsi="Times New Roman" w:cs="Times New Roman"/>
          <w:sz w:val="24"/>
          <w:szCs w:val="24"/>
        </w:rPr>
        <w:lastRenderedPageBreak/>
        <w:t>This fact proves the necessity of using different analytical methods in the dataset analysis; recognizing, Python was used for EDA, while Weka was used for classification and clustering. Besides benefiting from tangible experiences in data management, there is also a focus on the significance of evidence-based decision making within healthcare as a whole and move towards enhancing patient welfare through evidence-based data analysis.</w:t>
      </w:r>
    </w:p>
    <w:p w14:paraId="1B43EFC9" w14:textId="586B89B6" w:rsidR="00D91D74" w:rsidRPr="00B27DE5" w:rsidRDefault="00D91D74" w:rsidP="00B27DE5">
      <w:pPr>
        <w:pStyle w:val="Heading3"/>
        <w:rPr>
          <w:b/>
          <w:bCs/>
        </w:rPr>
      </w:pPr>
      <w:bookmarkStart w:id="56" w:name="_Toc167598945"/>
      <w:r w:rsidRPr="00B27DE5">
        <w:rPr>
          <w:b/>
          <w:bCs/>
        </w:rPr>
        <w:t>References:</w:t>
      </w:r>
      <w:bookmarkEnd w:id="56"/>
    </w:p>
    <w:p w14:paraId="38AEC7C3" w14:textId="66BF0905" w:rsidR="00D91D74" w:rsidRDefault="00675F22" w:rsidP="005D289A">
      <w:pPr>
        <w:rPr>
          <w:rFonts w:ascii="Times New Roman" w:hAnsi="Times New Roman" w:cs="Times New Roman"/>
          <w:sz w:val="24"/>
          <w:szCs w:val="24"/>
        </w:rPr>
      </w:pPr>
      <w:hyperlink r:id="rId43" w:history="1">
        <w:r w:rsidRPr="00512BB4">
          <w:rPr>
            <w:rStyle w:val="Hyperlink"/>
            <w:rFonts w:ascii="Times New Roman" w:hAnsi="Times New Roman" w:cs="Times New Roman"/>
            <w:sz w:val="24"/>
            <w:szCs w:val="24"/>
          </w:rPr>
          <w:t>https://www.dundas.com/support/learning/documentation/data-visualizations/</w:t>
        </w:r>
      </w:hyperlink>
    </w:p>
    <w:p w14:paraId="0B86ED7F" w14:textId="3ABA9066" w:rsidR="00675F22" w:rsidRDefault="00675F22" w:rsidP="005D289A">
      <w:pPr>
        <w:rPr>
          <w:rFonts w:ascii="Times New Roman" w:hAnsi="Times New Roman" w:cs="Times New Roman"/>
          <w:sz w:val="24"/>
          <w:szCs w:val="24"/>
        </w:rPr>
      </w:pPr>
      <w:hyperlink r:id="rId44" w:history="1">
        <w:r w:rsidRPr="00512BB4">
          <w:rPr>
            <w:rStyle w:val="Hyperlink"/>
            <w:rFonts w:ascii="Times New Roman" w:hAnsi="Times New Roman" w:cs="Times New Roman"/>
            <w:sz w:val="24"/>
            <w:szCs w:val="24"/>
          </w:rPr>
          <w:t>https://aph-qualityhandbook.org/set-up-conduct/process-analyze-data/3-2-quantitative-research/3-2-2-data-analysis/data-analysis-documentation/</w:t>
        </w:r>
      </w:hyperlink>
    </w:p>
    <w:p w14:paraId="06A231C0" w14:textId="6D6574AE" w:rsidR="00675F22" w:rsidRDefault="00675F22" w:rsidP="005D289A">
      <w:pPr>
        <w:rPr>
          <w:rFonts w:ascii="Times New Roman" w:hAnsi="Times New Roman" w:cs="Times New Roman"/>
          <w:sz w:val="24"/>
          <w:szCs w:val="24"/>
        </w:rPr>
      </w:pPr>
      <w:hyperlink r:id="rId45" w:history="1">
        <w:r w:rsidRPr="00512BB4">
          <w:rPr>
            <w:rStyle w:val="Hyperlink"/>
            <w:rFonts w:ascii="Times New Roman" w:hAnsi="Times New Roman" w:cs="Times New Roman"/>
            <w:sz w:val="24"/>
            <w:szCs w:val="24"/>
          </w:rPr>
          <w:t>https://oyasalofa.medium.com/the-art-of-documentation-in-data-analysis-building-your-portfolio-with-precision-7138251acf77</w:t>
        </w:r>
      </w:hyperlink>
    </w:p>
    <w:p w14:paraId="34653D68" w14:textId="3CFAF953" w:rsidR="00675F22" w:rsidRDefault="00675F22" w:rsidP="005D289A">
      <w:pPr>
        <w:rPr>
          <w:rFonts w:ascii="Times New Roman" w:hAnsi="Times New Roman" w:cs="Times New Roman"/>
          <w:sz w:val="24"/>
          <w:szCs w:val="24"/>
        </w:rPr>
      </w:pPr>
      <w:hyperlink r:id="rId46" w:history="1">
        <w:r w:rsidRPr="00512BB4">
          <w:rPr>
            <w:rStyle w:val="Hyperlink"/>
            <w:rFonts w:ascii="Times New Roman" w:hAnsi="Times New Roman" w:cs="Times New Roman"/>
            <w:sz w:val="24"/>
            <w:szCs w:val="24"/>
          </w:rPr>
          <w:t>https://seaborn.pydata.org/</w:t>
        </w:r>
      </w:hyperlink>
    </w:p>
    <w:p w14:paraId="6C40E244" w14:textId="2D488E21" w:rsidR="00675F22" w:rsidRDefault="00675F22" w:rsidP="005D289A">
      <w:pPr>
        <w:rPr>
          <w:rFonts w:ascii="Times New Roman" w:hAnsi="Times New Roman" w:cs="Times New Roman"/>
          <w:sz w:val="24"/>
          <w:szCs w:val="24"/>
        </w:rPr>
      </w:pPr>
      <w:hyperlink r:id="rId47" w:history="1">
        <w:r w:rsidRPr="00512BB4">
          <w:rPr>
            <w:rStyle w:val="Hyperlink"/>
            <w:rFonts w:ascii="Times New Roman" w:hAnsi="Times New Roman" w:cs="Times New Roman"/>
            <w:sz w:val="24"/>
            <w:szCs w:val="24"/>
          </w:rPr>
          <w:t>https://reference.wolfram.com/language/guide/DataVisualization.html</w:t>
        </w:r>
      </w:hyperlink>
    </w:p>
    <w:p w14:paraId="51CAAD6C" w14:textId="63C815CB" w:rsidR="00675F22" w:rsidRDefault="00675F22" w:rsidP="005D289A">
      <w:pPr>
        <w:rPr>
          <w:rFonts w:ascii="Times New Roman" w:hAnsi="Times New Roman" w:cs="Times New Roman"/>
          <w:sz w:val="24"/>
          <w:szCs w:val="24"/>
        </w:rPr>
      </w:pPr>
      <w:hyperlink r:id="rId48" w:history="1">
        <w:r w:rsidRPr="00512BB4">
          <w:rPr>
            <w:rStyle w:val="Hyperlink"/>
            <w:rFonts w:ascii="Times New Roman" w:hAnsi="Times New Roman" w:cs="Times New Roman"/>
            <w:sz w:val="24"/>
            <w:szCs w:val="24"/>
          </w:rPr>
          <w:t>https://docs.weka.io/</w:t>
        </w:r>
      </w:hyperlink>
    </w:p>
    <w:p w14:paraId="7DAA2035" w14:textId="1C81B66B" w:rsidR="00675F22" w:rsidRDefault="00675F22" w:rsidP="005D289A">
      <w:pPr>
        <w:rPr>
          <w:rFonts w:ascii="Times New Roman" w:hAnsi="Times New Roman" w:cs="Times New Roman"/>
          <w:sz w:val="24"/>
          <w:szCs w:val="24"/>
        </w:rPr>
      </w:pPr>
      <w:hyperlink r:id="rId49" w:history="1">
        <w:r w:rsidRPr="00512BB4">
          <w:rPr>
            <w:rStyle w:val="Hyperlink"/>
            <w:rFonts w:ascii="Times New Roman" w:hAnsi="Times New Roman" w:cs="Times New Roman"/>
            <w:sz w:val="24"/>
            <w:szCs w:val="24"/>
          </w:rPr>
          <w:t>https://www.tutorialspoint.com/weka/weka_tutorial.pdf</w:t>
        </w:r>
      </w:hyperlink>
    </w:p>
    <w:p w14:paraId="341DEC8D" w14:textId="77777777" w:rsidR="00675F22" w:rsidRPr="00E95F88" w:rsidRDefault="00675F22" w:rsidP="005D289A">
      <w:pPr>
        <w:rPr>
          <w:rFonts w:ascii="Times New Roman" w:hAnsi="Times New Roman" w:cs="Times New Roman"/>
          <w:sz w:val="24"/>
          <w:szCs w:val="24"/>
        </w:rPr>
      </w:pPr>
    </w:p>
    <w:sectPr w:rsidR="00675F22" w:rsidRPr="00E95F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9"/>
    <w:multiLevelType w:val="multilevel"/>
    <w:tmpl w:val="0000000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B"/>
    <w:multiLevelType w:val="multilevel"/>
    <w:tmpl w:val="0000000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0000017"/>
    <w:multiLevelType w:val="multilevel"/>
    <w:tmpl w:val="0000001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0000018"/>
    <w:multiLevelType w:val="multilevel"/>
    <w:tmpl w:val="000000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1A"/>
    <w:multiLevelType w:val="multilevel"/>
    <w:tmpl w:val="000000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000001D"/>
    <w:multiLevelType w:val="multilevel"/>
    <w:tmpl w:val="0000001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32645B3B"/>
    <w:multiLevelType w:val="multilevel"/>
    <w:tmpl w:val="5DA28D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893F23"/>
    <w:multiLevelType w:val="multilevel"/>
    <w:tmpl w:val="C1EC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5"/>
  </w:num>
  <w:num w:numId="4">
    <w:abstractNumId w:val="0"/>
  </w:num>
  <w:num w:numId="5">
    <w:abstractNumId w:val="1"/>
  </w:num>
  <w:num w:numId="6">
    <w:abstractNumId w:val="3"/>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510"/>
    <w:rsid w:val="000C518C"/>
    <w:rsid w:val="000D0858"/>
    <w:rsid w:val="000F3510"/>
    <w:rsid w:val="0012473D"/>
    <w:rsid w:val="001C391C"/>
    <w:rsid w:val="001C7CD3"/>
    <w:rsid w:val="0021675C"/>
    <w:rsid w:val="002407BE"/>
    <w:rsid w:val="002924CC"/>
    <w:rsid w:val="00292766"/>
    <w:rsid w:val="002E12DF"/>
    <w:rsid w:val="002E1D82"/>
    <w:rsid w:val="0030497B"/>
    <w:rsid w:val="00340602"/>
    <w:rsid w:val="0037096E"/>
    <w:rsid w:val="003C7107"/>
    <w:rsid w:val="003E66AF"/>
    <w:rsid w:val="003E7971"/>
    <w:rsid w:val="003F4A56"/>
    <w:rsid w:val="004B418F"/>
    <w:rsid w:val="004E70AE"/>
    <w:rsid w:val="00523545"/>
    <w:rsid w:val="005C6B9F"/>
    <w:rsid w:val="005D289A"/>
    <w:rsid w:val="00653A0C"/>
    <w:rsid w:val="00661D0A"/>
    <w:rsid w:val="00675F22"/>
    <w:rsid w:val="006A2812"/>
    <w:rsid w:val="006E4C32"/>
    <w:rsid w:val="006E607B"/>
    <w:rsid w:val="006F3F8F"/>
    <w:rsid w:val="006F583B"/>
    <w:rsid w:val="00715E0B"/>
    <w:rsid w:val="00755307"/>
    <w:rsid w:val="007D58B7"/>
    <w:rsid w:val="00804C0C"/>
    <w:rsid w:val="008070EB"/>
    <w:rsid w:val="00821EF6"/>
    <w:rsid w:val="008234D7"/>
    <w:rsid w:val="0087094E"/>
    <w:rsid w:val="008A0536"/>
    <w:rsid w:val="008C1DF4"/>
    <w:rsid w:val="008E78B8"/>
    <w:rsid w:val="00907AA0"/>
    <w:rsid w:val="00923001"/>
    <w:rsid w:val="009606E7"/>
    <w:rsid w:val="0096313C"/>
    <w:rsid w:val="00A83CAD"/>
    <w:rsid w:val="00B03159"/>
    <w:rsid w:val="00B07BCF"/>
    <w:rsid w:val="00B27DE5"/>
    <w:rsid w:val="00B36119"/>
    <w:rsid w:val="00B812B5"/>
    <w:rsid w:val="00BD14FF"/>
    <w:rsid w:val="00BF3CD2"/>
    <w:rsid w:val="00C04375"/>
    <w:rsid w:val="00C558AF"/>
    <w:rsid w:val="00C77D16"/>
    <w:rsid w:val="00CD0776"/>
    <w:rsid w:val="00D07943"/>
    <w:rsid w:val="00D1558F"/>
    <w:rsid w:val="00D24D6B"/>
    <w:rsid w:val="00D50B70"/>
    <w:rsid w:val="00D831B6"/>
    <w:rsid w:val="00D91D74"/>
    <w:rsid w:val="00D94E21"/>
    <w:rsid w:val="00DE1518"/>
    <w:rsid w:val="00E550D7"/>
    <w:rsid w:val="00E95F88"/>
    <w:rsid w:val="00ED5C45"/>
    <w:rsid w:val="00EF006D"/>
    <w:rsid w:val="00F006CC"/>
    <w:rsid w:val="00FA16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0BE1B"/>
  <w15:chartTrackingRefBased/>
  <w15:docId w15:val="{F908F1DB-1826-47F3-AB4F-56BE68D08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6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06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6B9F"/>
    <w:rPr>
      <w:color w:val="0563C1" w:themeColor="hyperlink"/>
      <w:u w:val="single"/>
    </w:rPr>
  </w:style>
  <w:style w:type="character" w:styleId="UnresolvedMention">
    <w:name w:val="Unresolved Mention"/>
    <w:basedOn w:val="DefaultParagraphFont"/>
    <w:uiPriority w:val="99"/>
    <w:semiHidden/>
    <w:unhideWhenUsed/>
    <w:rsid w:val="005C6B9F"/>
    <w:rPr>
      <w:color w:val="605E5C"/>
      <w:shd w:val="clear" w:color="auto" w:fill="E1DFDD"/>
    </w:rPr>
  </w:style>
  <w:style w:type="character" w:styleId="FollowedHyperlink">
    <w:name w:val="FollowedHyperlink"/>
    <w:basedOn w:val="DefaultParagraphFont"/>
    <w:uiPriority w:val="99"/>
    <w:semiHidden/>
    <w:unhideWhenUsed/>
    <w:rsid w:val="001C7CD3"/>
    <w:rPr>
      <w:color w:val="954F72" w:themeColor="followedHyperlink"/>
      <w:u w:val="single"/>
    </w:rPr>
  </w:style>
  <w:style w:type="character" w:customStyle="1" w:styleId="Heading1Char">
    <w:name w:val="Heading 1 Char"/>
    <w:basedOn w:val="DefaultParagraphFont"/>
    <w:link w:val="Heading1"/>
    <w:uiPriority w:val="9"/>
    <w:rsid w:val="003406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0602"/>
    <w:pPr>
      <w:outlineLvl w:val="9"/>
    </w:pPr>
  </w:style>
  <w:style w:type="paragraph" w:styleId="TOC1">
    <w:name w:val="toc 1"/>
    <w:basedOn w:val="Normal"/>
    <w:next w:val="Normal"/>
    <w:autoRedefine/>
    <w:uiPriority w:val="39"/>
    <w:unhideWhenUsed/>
    <w:rsid w:val="00340602"/>
    <w:pPr>
      <w:spacing w:after="100"/>
    </w:pPr>
  </w:style>
  <w:style w:type="character" w:styleId="Strong">
    <w:name w:val="Strong"/>
    <w:basedOn w:val="DefaultParagraphFont"/>
    <w:uiPriority w:val="22"/>
    <w:qFormat/>
    <w:rsid w:val="00340602"/>
    <w:rPr>
      <w:b/>
      <w:bCs/>
    </w:rPr>
  </w:style>
  <w:style w:type="character" w:customStyle="1" w:styleId="Heading2Char">
    <w:name w:val="Heading 2 Char"/>
    <w:basedOn w:val="DefaultParagraphFont"/>
    <w:link w:val="Heading2"/>
    <w:uiPriority w:val="9"/>
    <w:rsid w:val="003406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40602"/>
    <w:pPr>
      <w:spacing w:after="100"/>
      <w:ind w:left="220"/>
    </w:pPr>
  </w:style>
  <w:style w:type="paragraph" w:styleId="Caption">
    <w:name w:val="caption"/>
    <w:basedOn w:val="Normal"/>
    <w:next w:val="Normal"/>
    <w:uiPriority w:val="35"/>
    <w:unhideWhenUsed/>
    <w:qFormat/>
    <w:rsid w:val="009230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3001"/>
    <w:pPr>
      <w:spacing w:after="0"/>
    </w:pPr>
  </w:style>
  <w:style w:type="character" w:customStyle="1" w:styleId="Heading3Char">
    <w:name w:val="Heading 3 Char"/>
    <w:basedOn w:val="DefaultParagraphFont"/>
    <w:link w:val="Heading3"/>
    <w:uiPriority w:val="9"/>
    <w:rsid w:val="0021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55307"/>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307"/>
    <w:pPr>
      <w:spacing w:after="200" w:line="276" w:lineRule="auto"/>
      <w:ind w:left="720"/>
      <w:contextualSpacing/>
    </w:pPr>
    <w:rPr>
      <w:rFonts w:ascii="Calibri" w:eastAsia="Calibri" w:hAnsi="Calibri" w:cs="SimSun"/>
    </w:rPr>
  </w:style>
  <w:style w:type="paragraph" w:styleId="TOC3">
    <w:name w:val="toc 3"/>
    <w:basedOn w:val="Normal"/>
    <w:next w:val="Normal"/>
    <w:autoRedefine/>
    <w:uiPriority w:val="39"/>
    <w:unhideWhenUsed/>
    <w:rsid w:val="00D50B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1998">
      <w:bodyDiv w:val="1"/>
      <w:marLeft w:val="0"/>
      <w:marRight w:val="0"/>
      <w:marTop w:val="0"/>
      <w:marBottom w:val="0"/>
      <w:divBdr>
        <w:top w:val="none" w:sz="0" w:space="0" w:color="auto"/>
        <w:left w:val="none" w:sz="0" w:space="0" w:color="auto"/>
        <w:bottom w:val="none" w:sz="0" w:space="0" w:color="auto"/>
        <w:right w:val="none" w:sz="0" w:space="0" w:color="auto"/>
      </w:divBdr>
    </w:div>
    <w:div w:id="146286319">
      <w:bodyDiv w:val="1"/>
      <w:marLeft w:val="0"/>
      <w:marRight w:val="0"/>
      <w:marTop w:val="0"/>
      <w:marBottom w:val="0"/>
      <w:divBdr>
        <w:top w:val="none" w:sz="0" w:space="0" w:color="auto"/>
        <w:left w:val="none" w:sz="0" w:space="0" w:color="auto"/>
        <w:bottom w:val="none" w:sz="0" w:space="0" w:color="auto"/>
        <w:right w:val="none" w:sz="0" w:space="0" w:color="auto"/>
      </w:divBdr>
    </w:div>
    <w:div w:id="191459950">
      <w:bodyDiv w:val="1"/>
      <w:marLeft w:val="0"/>
      <w:marRight w:val="0"/>
      <w:marTop w:val="0"/>
      <w:marBottom w:val="0"/>
      <w:divBdr>
        <w:top w:val="none" w:sz="0" w:space="0" w:color="auto"/>
        <w:left w:val="none" w:sz="0" w:space="0" w:color="auto"/>
        <w:bottom w:val="none" w:sz="0" w:space="0" w:color="auto"/>
        <w:right w:val="none" w:sz="0" w:space="0" w:color="auto"/>
      </w:divBdr>
      <w:divsChild>
        <w:div w:id="504630276">
          <w:marLeft w:val="0"/>
          <w:marRight w:val="0"/>
          <w:marTop w:val="0"/>
          <w:marBottom w:val="0"/>
          <w:divBdr>
            <w:top w:val="single" w:sz="2" w:space="0" w:color="E3E3E3"/>
            <w:left w:val="single" w:sz="2" w:space="0" w:color="E3E3E3"/>
            <w:bottom w:val="single" w:sz="2" w:space="0" w:color="E3E3E3"/>
            <w:right w:val="single" w:sz="2" w:space="0" w:color="E3E3E3"/>
          </w:divBdr>
          <w:divsChild>
            <w:div w:id="654843823">
              <w:marLeft w:val="0"/>
              <w:marRight w:val="0"/>
              <w:marTop w:val="0"/>
              <w:marBottom w:val="0"/>
              <w:divBdr>
                <w:top w:val="single" w:sz="2" w:space="0" w:color="E3E3E3"/>
                <w:left w:val="single" w:sz="2" w:space="0" w:color="E3E3E3"/>
                <w:bottom w:val="single" w:sz="2" w:space="0" w:color="E3E3E3"/>
                <w:right w:val="single" w:sz="2" w:space="0" w:color="E3E3E3"/>
              </w:divBdr>
              <w:divsChild>
                <w:div w:id="1369602878">
                  <w:marLeft w:val="0"/>
                  <w:marRight w:val="0"/>
                  <w:marTop w:val="0"/>
                  <w:marBottom w:val="0"/>
                  <w:divBdr>
                    <w:top w:val="single" w:sz="2" w:space="2" w:color="E3E3E3"/>
                    <w:left w:val="single" w:sz="2" w:space="0" w:color="E3E3E3"/>
                    <w:bottom w:val="single" w:sz="2" w:space="0" w:color="E3E3E3"/>
                    <w:right w:val="single" w:sz="2" w:space="0" w:color="E3E3E3"/>
                  </w:divBdr>
                  <w:divsChild>
                    <w:div w:id="574242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5581176">
      <w:bodyDiv w:val="1"/>
      <w:marLeft w:val="0"/>
      <w:marRight w:val="0"/>
      <w:marTop w:val="0"/>
      <w:marBottom w:val="0"/>
      <w:divBdr>
        <w:top w:val="none" w:sz="0" w:space="0" w:color="auto"/>
        <w:left w:val="none" w:sz="0" w:space="0" w:color="auto"/>
        <w:bottom w:val="none" w:sz="0" w:space="0" w:color="auto"/>
        <w:right w:val="none" w:sz="0" w:space="0" w:color="auto"/>
      </w:divBdr>
    </w:div>
    <w:div w:id="431442340">
      <w:bodyDiv w:val="1"/>
      <w:marLeft w:val="0"/>
      <w:marRight w:val="0"/>
      <w:marTop w:val="0"/>
      <w:marBottom w:val="0"/>
      <w:divBdr>
        <w:top w:val="none" w:sz="0" w:space="0" w:color="auto"/>
        <w:left w:val="none" w:sz="0" w:space="0" w:color="auto"/>
        <w:bottom w:val="none" w:sz="0" w:space="0" w:color="auto"/>
        <w:right w:val="none" w:sz="0" w:space="0" w:color="auto"/>
      </w:divBdr>
    </w:div>
    <w:div w:id="455025980">
      <w:bodyDiv w:val="1"/>
      <w:marLeft w:val="0"/>
      <w:marRight w:val="0"/>
      <w:marTop w:val="0"/>
      <w:marBottom w:val="0"/>
      <w:divBdr>
        <w:top w:val="none" w:sz="0" w:space="0" w:color="auto"/>
        <w:left w:val="none" w:sz="0" w:space="0" w:color="auto"/>
        <w:bottom w:val="none" w:sz="0" w:space="0" w:color="auto"/>
        <w:right w:val="none" w:sz="0" w:space="0" w:color="auto"/>
      </w:divBdr>
    </w:div>
    <w:div w:id="471337386">
      <w:bodyDiv w:val="1"/>
      <w:marLeft w:val="0"/>
      <w:marRight w:val="0"/>
      <w:marTop w:val="0"/>
      <w:marBottom w:val="0"/>
      <w:divBdr>
        <w:top w:val="none" w:sz="0" w:space="0" w:color="auto"/>
        <w:left w:val="none" w:sz="0" w:space="0" w:color="auto"/>
        <w:bottom w:val="none" w:sz="0" w:space="0" w:color="auto"/>
        <w:right w:val="none" w:sz="0" w:space="0" w:color="auto"/>
      </w:divBdr>
    </w:div>
    <w:div w:id="480587298">
      <w:bodyDiv w:val="1"/>
      <w:marLeft w:val="0"/>
      <w:marRight w:val="0"/>
      <w:marTop w:val="0"/>
      <w:marBottom w:val="0"/>
      <w:divBdr>
        <w:top w:val="none" w:sz="0" w:space="0" w:color="auto"/>
        <w:left w:val="none" w:sz="0" w:space="0" w:color="auto"/>
        <w:bottom w:val="none" w:sz="0" w:space="0" w:color="auto"/>
        <w:right w:val="none" w:sz="0" w:space="0" w:color="auto"/>
      </w:divBdr>
    </w:div>
    <w:div w:id="653292436">
      <w:bodyDiv w:val="1"/>
      <w:marLeft w:val="0"/>
      <w:marRight w:val="0"/>
      <w:marTop w:val="0"/>
      <w:marBottom w:val="0"/>
      <w:divBdr>
        <w:top w:val="none" w:sz="0" w:space="0" w:color="auto"/>
        <w:left w:val="none" w:sz="0" w:space="0" w:color="auto"/>
        <w:bottom w:val="none" w:sz="0" w:space="0" w:color="auto"/>
        <w:right w:val="none" w:sz="0" w:space="0" w:color="auto"/>
      </w:divBdr>
    </w:div>
    <w:div w:id="692651853">
      <w:bodyDiv w:val="1"/>
      <w:marLeft w:val="0"/>
      <w:marRight w:val="0"/>
      <w:marTop w:val="0"/>
      <w:marBottom w:val="0"/>
      <w:divBdr>
        <w:top w:val="none" w:sz="0" w:space="0" w:color="auto"/>
        <w:left w:val="none" w:sz="0" w:space="0" w:color="auto"/>
        <w:bottom w:val="none" w:sz="0" w:space="0" w:color="auto"/>
        <w:right w:val="none" w:sz="0" w:space="0" w:color="auto"/>
      </w:divBdr>
    </w:div>
    <w:div w:id="777414399">
      <w:bodyDiv w:val="1"/>
      <w:marLeft w:val="0"/>
      <w:marRight w:val="0"/>
      <w:marTop w:val="0"/>
      <w:marBottom w:val="0"/>
      <w:divBdr>
        <w:top w:val="none" w:sz="0" w:space="0" w:color="auto"/>
        <w:left w:val="none" w:sz="0" w:space="0" w:color="auto"/>
        <w:bottom w:val="none" w:sz="0" w:space="0" w:color="auto"/>
        <w:right w:val="none" w:sz="0" w:space="0" w:color="auto"/>
      </w:divBdr>
    </w:div>
    <w:div w:id="924415595">
      <w:bodyDiv w:val="1"/>
      <w:marLeft w:val="0"/>
      <w:marRight w:val="0"/>
      <w:marTop w:val="0"/>
      <w:marBottom w:val="0"/>
      <w:divBdr>
        <w:top w:val="none" w:sz="0" w:space="0" w:color="auto"/>
        <w:left w:val="none" w:sz="0" w:space="0" w:color="auto"/>
        <w:bottom w:val="none" w:sz="0" w:space="0" w:color="auto"/>
        <w:right w:val="none" w:sz="0" w:space="0" w:color="auto"/>
      </w:divBdr>
      <w:divsChild>
        <w:div w:id="138042392">
          <w:marLeft w:val="0"/>
          <w:marRight w:val="0"/>
          <w:marTop w:val="0"/>
          <w:marBottom w:val="0"/>
          <w:divBdr>
            <w:top w:val="single" w:sz="2" w:space="0" w:color="auto"/>
            <w:left w:val="single" w:sz="2" w:space="0" w:color="auto"/>
            <w:bottom w:val="single" w:sz="2" w:space="0" w:color="auto"/>
            <w:right w:val="single" w:sz="2" w:space="0" w:color="auto"/>
          </w:divBdr>
          <w:divsChild>
            <w:div w:id="1910648552">
              <w:marLeft w:val="0"/>
              <w:marRight w:val="0"/>
              <w:marTop w:val="0"/>
              <w:marBottom w:val="0"/>
              <w:divBdr>
                <w:top w:val="single" w:sz="2" w:space="0" w:color="E3E3E3"/>
                <w:left w:val="single" w:sz="2" w:space="0" w:color="E3E3E3"/>
                <w:bottom w:val="single" w:sz="2" w:space="0" w:color="E3E3E3"/>
                <w:right w:val="single" w:sz="2" w:space="0" w:color="E3E3E3"/>
              </w:divBdr>
              <w:divsChild>
                <w:div w:id="479998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8874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8330611">
          <w:marLeft w:val="0"/>
          <w:marRight w:val="0"/>
          <w:marTop w:val="0"/>
          <w:marBottom w:val="0"/>
          <w:divBdr>
            <w:top w:val="single" w:sz="2" w:space="0" w:color="auto"/>
            <w:left w:val="single" w:sz="2" w:space="0" w:color="auto"/>
            <w:bottom w:val="single" w:sz="2" w:space="0" w:color="auto"/>
            <w:right w:val="single" w:sz="2" w:space="0" w:color="auto"/>
          </w:divBdr>
          <w:divsChild>
            <w:div w:id="1226261343">
              <w:marLeft w:val="0"/>
              <w:marRight w:val="0"/>
              <w:marTop w:val="0"/>
              <w:marBottom w:val="0"/>
              <w:divBdr>
                <w:top w:val="single" w:sz="2" w:space="0" w:color="E3E3E3"/>
                <w:left w:val="single" w:sz="2" w:space="0" w:color="E3E3E3"/>
                <w:bottom w:val="single" w:sz="2" w:space="0" w:color="E3E3E3"/>
                <w:right w:val="single" w:sz="2" w:space="0" w:color="E3E3E3"/>
              </w:divBdr>
              <w:divsChild>
                <w:div w:id="574441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2815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8445889">
          <w:marLeft w:val="0"/>
          <w:marRight w:val="0"/>
          <w:marTop w:val="0"/>
          <w:marBottom w:val="0"/>
          <w:divBdr>
            <w:top w:val="single" w:sz="2" w:space="0" w:color="auto"/>
            <w:left w:val="single" w:sz="2" w:space="0" w:color="auto"/>
            <w:bottom w:val="single" w:sz="2" w:space="0" w:color="auto"/>
            <w:right w:val="single" w:sz="2" w:space="0" w:color="auto"/>
          </w:divBdr>
          <w:divsChild>
            <w:div w:id="1104617674">
              <w:marLeft w:val="0"/>
              <w:marRight w:val="0"/>
              <w:marTop w:val="0"/>
              <w:marBottom w:val="0"/>
              <w:divBdr>
                <w:top w:val="single" w:sz="2" w:space="0" w:color="E3E3E3"/>
                <w:left w:val="single" w:sz="2" w:space="0" w:color="E3E3E3"/>
                <w:bottom w:val="single" w:sz="2" w:space="0" w:color="E3E3E3"/>
                <w:right w:val="single" w:sz="2" w:space="0" w:color="E3E3E3"/>
              </w:divBdr>
              <w:divsChild>
                <w:div w:id="1866678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5862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768413">
          <w:marLeft w:val="0"/>
          <w:marRight w:val="0"/>
          <w:marTop w:val="0"/>
          <w:marBottom w:val="0"/>
          <w:divBdr>
            <w:top w:val="single" w:sz="2" w:space="0" w:color="auto"/>
            <w:left w:val="single" w:sz="2" w:space="0" w:color="auto"/>
            <w:bottom w:val="single" w:sz="2" w:space="0" w:color="auto"/>
            <w:right w:val="single" w:sz="2" w:space="0" w:color="auto"/>
          </w:divBdr>
          <w:divsChild>
            <w:div w:id="1948654888">
              <w:marLeft w:val="0"/>
              <w:marRight w:val="0"/>
              <w:marTop w:val="0"/>
              <w:marBottom w:val="0"/>
              <w:divBdr>
                <w:top w:val="single" w:sz="2" w:space="0" w:color="E3E3E3"/>
                <w:left w:val="single" w:sz="2" w:space="0" w:color="E3E3E3"/>
                <w:bottom w:val="single" w:sz="2" w:space="0" w:color="E3E3E3"/>
                <w:right w:val="single" w:sz="2" w:space="0" w:color="E3E3E3"/>
              </w:divBdr>
              <w:divsChild>
                <w:div w:id="252475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0936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6873590">
          <w:marLeft w:val="0"/>
          <w:marRight w:val="0"/>
          <w:marTop w:val="0"/>
          <w:marBottom w:val="0"/>
          <w:divBdr>
            <w:top w:val="single" w:sz="2" w:space="0" w:color="auto"/>
            <w:left w:val="single" w:sz="2" w:space="0" w:color="auto"/>
            <w:bottom w:val="single" w:sz="2" w:space="0" w:color="auto"/>
            <w:right w:val="single" w:sz="2" w:space="0" w:color="auto"/>
          </w:divBdr>
          <w:divsChild>
            <w:div w:id="1452364666">
              <w:marLeft w:val="0"/>
              <w:marRight w:val="0"/>
              <w:marTop w:val="0"/>
              <w:marBottom w:val="0"/>
              <w:divBdr>
                <w:top w:val="single" w:sz="2" w:space="0" w:color="E3E3E3"/>
                <w:left w:val="single" w:sz="2" w:space="0" w:color="E3E3E3"/>
                <w:bottom w:val="single" w:sz="2" w:space="0" w:color="E3E3E3"/>
                <w:right w:val="single" w:sz="2" w:space="0" w:color="E3E3E3"/>
              </w:divBdr>
              <w:divsChild>
                <w:div w:id="241842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17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518984">
          <w:marLeft w:val="0"/>
          <w:marRight w:val="0"/>
          <w:marTop w:val="0"/>
          <w:marBottom w:val="0"/>
          <w:divBdr>
            <w:top w:val="single" w:sz="2" w:space="0" w:color="auto"/>
            <w:left w:val="single" w:sz="2" w:space="0" w:color="auto"/>
            <w:bottom w:val="single" w:sz="2" w:space="0" w:color="auto"/>
            <w:right w:val="single" w:sz="2" w:space="0" w:color="auto"/>
          </w:divBdr>
          <w:divsChild>
            <w:div w:id="1271936065">
              <w:marLeft w:val="0"/>
              <w:marRight w:val="0"/>
              <w:marTop w:val="0"/>
              <w:marBottom w:val="0"/>
              <w:divBdr>
                <w:top w:val="single" w:sz="2" w:space="0" w:color="E3E3E3"/>
                <w:left w:val="single" w:sz="2" w:space="0" w:color="E3E3E3"/>
                <w:bottom w:val="single" w:sz="2" w:space="0" w:color="E3E3E3"/>
                <w:right w:val="single" w:sz="2" w:space="0" w:color="E3E3E3"/>
              </w:divBdr>
              <w:divsChild>
                <w:div w:id="2137864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5342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7249515">
          <w:marLeft w:val="0"/>
          <w:marRight w:val="0"/>
          <w:marTop w:val="0"/>
          <w:marBottom w:val="0"/>
          <w:divBdr>
            <w:top w:val="single" w:sz="2" w:space="0" w:color="auto"/>
            <w:left w:val="single" w:sz="2" w:space="0" w:color="auto"/>
            <w:bottom w:val="single" w:sz="2" w:space="0" w:color="auto"/>
            <w:right w:val="single" w:sz="2" w:space="0" w:color="auto"/>
          </w:divBdr>
          <w:divsChild>
            <w:div w:id="932861467">
              <w:marLeft w:val="0"/>
              <w:marRight w:val="0"/>
              <w:marTop w:val="0"/>
              <w:marBottom w:val="0"/>
              <w:divBdr>
                <w:top w:val="single" w:sz="2" w:space="0" w:color="E3E3E3"/>
                <w:left w:val="single" w:sz="2" w:space="0" w:color="E3E3E3"/>
                <w:bottom w:val="single" w:sz="2" w:space="0" w:color="E3E3E3"/>
                <w:right w:val="single" w:sz="2" w:space="0" w:color="E3E3E3"/>
              </w:divBdr>
              <w:divsChild>
                <w:div w:id="1903363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4965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4824324">
          <w:marLeft w:val="0"/>
          <w:marRight w:val="0"/>
          <w:marTop w:val="0"/>
          <w:marBottom w:val="0"/>
          <w:divBdr>
            <w:top w:val="single" w:sz="2" w:space="0" w:color="auto"/>
            <w:left w:val="single" w:sz="2" w:space="0" w:color="auto"/>
            <w:bottom w:val="single" w:sz="2" w:space="0" w:color="auto"/>
            <w:right w:val="single" w:sz="2" w:space="0" w:color="auto"/>
          </w:divBdr>
          <w:divsChild>
            <w:div w:id="1829517505">
              <w:marLeft w:val="0"/>
              <w:marRight w:val="0"/>
              <w:marTop w:val="0"/>
              <w:marBottom w:val="0"/>
              <w:divBdr>
                <w:top w:val="single" w:sz="2" w:space="0" w:color="E3E3E3"/>
                <w:left w:val="single" w:sz="2" w:space="0" w:color="E3E3E3"/>
                <w:bottom w:val="single" w:sz="2" w:space="0" w:color="E3E3E3"/>
                <w:right w:val="single" w:sz="2" w:space="0" w:color="E3E3E3"/>
              </w:divBdr>
              <w:divsChild>
                <w:div w:id="406921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890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4443630">
          <w:marLeft w:val="0"/>
          <w:marRight w:val="0"/>
          <w:marTop w:val="0"/>
          <w:marBottom w:val="0"/>
          <w:divBdr>
            <w:top w:val="single" w:sz="2" w:space="0" w:color="auto"/>
            <w:left w:val="single" w:sz="2" w:space="0" w:color="auto"/>
            <w:bottom w:val="single" w:sz="2" w:space="0" w:color="auto"/>
            <w:right w:val="single" w:sz="2" w:space="0" w:color="auto"/>
          </w:divBdr>
          <w:divsChild>
            <w:div w:id="50812806">
              <w:marLeft w:val="0"/>
              <w:marRight w:val="0"/>
              <w:marTop w:val="0"/>
              <w:marBottom w:val="0"/>
              <w:divBdr>
                <w:top w:val="single" w:sz="2" w:space="0" w:color="E3E3E3"/>
                <w:left w:val="single" w:sz="2" w:space="0" w:color="E3E3E3"/>
                <w:bottom w:val="single" w:sz="2" w:space="0" w:color="E3E3E3"/>
                <w:right w:val="single" w:sz="2" w:space="0" w:color="E3E3E3"/>
              </w:divBdr>
              <w:divsChild>
                <w:div w:id="1583221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0849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1213445">
          <w:marLeft w:val="0"/>
          <w:marRight w:val="0"/>
          <w:marTop w:val="0"/>
          <w:marBottom w:val="0"/>
          <w:divBdr>
            <w:top w:val="single" w:sz="2" w:space="0" w:color="auto"/>
            <w:left w:val="single" w:sz="2" w:space="0" w:color="auto"/>
            <w:bottom w:val="single" w:sz="2" w:space="0" w:color="auto"/>
            <w:right w:val="single" w:sz="2" w:space="0" w:color="auto"/>
          </w:divBdr>
          <w:divsChild>
            <w:div w:id="1830897822">
              <w:marLeft w:val="0"/>
              <w:marRight w:val="0"/>
              <w:marTop w:val="0"/>
              <w:marBottom w:val="0"/>
              <w:divBdr>
                <w:top w:val="single" w:sz="2" w:space="0" w:color="E3E3E3"/>
                <w:left w:val="single" w:sz="2" w:space="0" w:color="E3E3E3"/>
                <w:bottom w:val="single" w:sz="2" w:space="0" w:color="E3E3E3"/>
                <w:right w:val="single" w:sz="2" w:space="0" w:color="E3E3E3"/>
              </w:divBdr>
              <w:divsChild>
                <w:div w:id="1120297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4608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061610">
          <w:marLeft w:val="0"/>
          <w:marRight w:val="0"/>
          <w:marTop w:val="0"/>
          <w:marBottom w:val="0"/>
          <w:divBdr>
            <w:top w:val="single" w:sz="2" w:space="0" w:color="auto"/>
            <w:left w:val="single" w:sz="2" w:space="0" w:color="auto"/>
            <w:bottom w:val="single" w:sz="2" w:space="0" w:color="auto"/>
            <w:right w:val="single" w:sz="2" w:space="0" w:color="auto"/>
          </w:divBdr>
          <w:divsChild>
            <w:div w:id="729116609">
              <w:marLeft w:val="0"/>
              <w:marRight w:val="0"/>
              <w:marTop w:val="0"/>
              <w:marBottom w:val="0"/>
              <w:divBdr>
                <w:top w:val="single" w:sz="2" w:space="0" w:color="E3E3E3"/>
                <w:left w:val="single" w:sz="2" w:space="0" w:color="E3E3E3"/>
                <w:bottom w:val="single" w:sz="2" w:space="0" w:color="E3E3E3"/>
                <w:right w:val="single" w:sz="2" w:space="0" w:color="E3E3E3"/>
              </w:divBdr>
              <w:divsChild>
                <w:div w:id="541089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7370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5519912">
          <w:marLeft w:val="0"/>
          <w:marRight w:val="0"/>
          <w:marTop w:val="0"/>
          <w:marBottom w:val="0"/>
          <w:divBdr>
            <w:top w:val="single" w:sz="2" w:space="0" w:color="auto"/>
            <w:left w:val="single" w:sz="2" w:space="0" w:color="auto"/>
            <w:bottom w:val="single" w:sz="2" w:space="0" w:color="auto"/>
            <w:right w:val="single" w:sz="2" w:space="0" w:color="auto"/>
          </w:divBdr>
          <w:divsChild>
            <w:div w:id="1505051642">
              <w:marLeft w:val="0"/>
              <w:marRight w:val="0"/>
              <w:marTop w:val="0"/>
              <w:marBottom w:val="0"/>
              <w:divBdr>
                <w:top w:val="single" w:sz="2" w:space="0" w:color="E3E3E3"/>
                <w:left w:val="single" w:sz="2" w:space="0" w:color="E3E3E3"/>
                <w:bottom w:val="single" w:sz="2" w:space="0" w:color="E3E3E3"/>
                <w:right w:val="single" w:sz="2" w:space="0" w:color="E3E3E3"/>
              </w:divBdr>
              <w:divsChild>
                <w:div w:id="203366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447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3892791">
          <w:marLeft w:val="0"/>
          <w:marRight w:val="0"/>
          <w:marTop w:val="0"/>
          <w:marBottom w:val="0"/>
          <w:divBdr>
            <w:top w:val="single" w:sz="2" w:space="0" w:color="auto"/>
            <w:left w:val="single" w:sz="2" w:space="0" w:color="auto"/>
            <w:bottom w:val="single" w:sz="2" w:space="0" w:color="auto"/>
            <w:right w:val="single" w:sz="2" w:space="0" w:color="auto"/>
          </w:divBdr>
          <w:divsChild>
            <w:div w:id="1411342603">
              <w:marLeft w:val="0"/>
              <w:marRight w:val="0"/>
              <w:marTop w:val="0"/>
              <w:marBottom w:val="0"/>
              <w:divBdr>
                <w:top w:val="single" w:sz="2" w:space="0" w:color="E3E3E3"/>
                <w:left w:val="single" w:sz="2" w:space="0" w:color="E3E3E3"/>
                <w:bottom w:val="single" w:sz="2" w:space="0" w:color="E3E3E3"/>
                <w:right w:val="single" w:sz="2" w:space="0" w:color="E3E3E3"/>
              </w:divBdr>
              <w:divsChild>
                <w:div w:id="41179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8423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5590159">
          <w:marLeft w:val="0"/>
          <w:marRight w:val="0"/>
          <w:marTop w:val="0"/>
          <w:marBottom w:val="0"/>
          <w:divBdr>
            <w:top w:val="single" w:sz="2" w:space="0" w:color="auto"/>
            <w:left w:val="single" w:sz="2" w:space="0" w:color="auto"/>
            <w:bottom w:val="single" w:sz="2" w:space="0" w:color="auto"/>
            <w:right w:val="single" w:sz="2" w:space="0" w:color="auto"/>
          </w:divBdr>
          <w:divsChild>
            <w:div w:id="285284613">
              <w:marLeft w:val="0"/>
              <w:marRight w:val="0"/>
              <w:marTop w:val="0"/>
              <w:marBottom w:val="0"/>
              <w:divBdr>
                <w:top w:val="single" w:sz="2" w:space="0" w:color="E3E3E3"/>
                <w:left w:val="single" w:sz="2" w:space="0" w:color="E3E3E3"/>
                <w:bottom w:val="single" w:sz="2" w:space="0" w:color="E3E3E3"/>
                <w:right w:val="single" w:sz="2" w:space="0" w:color="E3E3E3"/>
              </w:divBdr>
              <w:divsChild>
                <w:div w:id="971636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1684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9992791">
          <w:marLeft w:val="0"/>
          <w:marRight w:val="0"/>
          <w:marTop w:val="0"/>
          <w:marBottom w:val="0"/>
          <w:divBdr>
            <w:top w:val="single" w:sz="2" w:space="0" w:color="auto"/>
            <w:left w:val="single" w:sz="2" w:space="0" w:color="auto"/>
            <w:bottom w:val="single" w:sz="2" w:space="0" w:color="auto"/>
            <w:right w:val="single" w:sz="2" w:space="0" w:color="auto"/>
          </w:divBdr>
          <w:divsChild>
            <w:div w:id="1712730946">
              <w:marLeft w:val="0"/>
              <w:marRight w:val="0"/>
              <w:marTop w:val="0"/>
              <w:marBottom w:val="0"/>
              <w:divBdr>
                <w:top w:val="single" w:sz="2" w:space="0" w:color="E3E3E3"/>
                <w:left w:val="single" w:sz="2" w:space="0" w:color="E3E3E3"/>
                <w:bottom w:val="single" w:sz="2" w:space="0" w:color="E3E3E3"/>
                <w:right w:val="single" w:sz="2" w:space="0" w:color="E3E3E3"/>
              </w:divBdr>
              <w:divsChild>
                <w:div w:id="1907953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8708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8431872">
      <w:bodyDiv w:val="1"/>
      <w:marLeft w:val="0"/>
      <w:marRight w:val="0"/>
      <w:marTop w:val="0"/>
      <w:marBottom w:val="0"/>
      <w:divBdr>
        <w:top w:val="none" w:sz="0" w:space="0" w:color="auto"/>
        <w:left w:val="none" w:sz="0" w:space="0" w:color="auto"/>
        <w:bottom w:val="none" w:sz="0" w:space="0" w:color="auto"/>
        <w:right w:val="none" w:sz="0" w:space="0" w:color="auto"/>
      </w:divBdr>
    </w:div>
    <w:div w:id="1365671183">
      <w:bodyDiv w:val="1"/>
      <w:marLeft w:val="0"/>
      <w:marRight w:val="0"/>
      <w:marTop w:val="0"/>
      <w:marBottom w:val="0"/>
      <w:divBdr>
        <w:top w:val="none" w:sz="0" w:space="0" w:color="auto"/>
        <w:left w:val="none" w:sz="0" w:space="0" w:color="auto"/>
        <w:bottom w:val="none" w:sz="0" w:space="0" w:color="auto"/>
        <w:right w:val="none" w:sz="0" w:space="0" w:color="auto"/>
      </w:divBdr>
    </w:div>
    <w:div w:id="1457531420">
      <w:bodyDiv w:val="1"/>
      <w:marLeft w:val="0"/>
      <w:marRight w:val="0"/>
      <w:marTop w:val="0"/>
      <w:marBottom w:val="0"/>
      <w:divBdr>
        <w:top w:val="none" w:sz="0" w:space="0" w:color="auto"/>
        <w:left w:val="none" w:sz="0" w:space="0" w:color="auto"/>
        <w:bottom w:val="none" w:sz="0" w:space="0" w:color="auto"/>
        <w:right w:val="none" w:sz="0" w:space="0" w:color="auto"/>
      </w:divBdr>
    </w:div>
    <w:div w:id="1591088512">
      <w:bodyDiv w:val="1"/>
      <w:marLeft w:val="0"/>
      <w:marRight w:val="0"/>
      <w:marTop w:val="0"/>
      <w:marBottom w:val="0"/>
      <w:divBdr>
        <w:top w:val="none" w:sz="0" w:space="0" w:color="auto"/>
        <w:left w:val="none" w:sz="0" w:space="0" w:color="auto"/>
        <w:bottom w:val="none" w:sz="0" w:space="0" w:color="auto"/>
        <w:right w:val="none" w:sz="0" w:space="0" w:color="auto"/>
      </w:divBdr>
    </w:div>
    <w:div w:id="1702777281">
      <w:bodyDiv w:val="1"/>
      <w:marLeft w:val="0"/>
      <w:marRight w:val="0"/>
      <w:marTop w:val="0"/>
      <w:marBottom w:val="0"/>
      <w:divBdr>
        <w:top w:val="none" w:sz="0" w:space="0" w:color="auto"/>
        <w:left w:val="none" w:sz="0" w:space="0" w:color="auto"/>
        <w:bottom w:val="none" w:sz="0" w:space="0" w:color="auto"/>
        <w:right w:val="none" w:sz="0" w:space="0" w:color="auto"/>
      </w:divBdr>
    </w:div>
    <w:div w:id="1723288697">
      <w:bodyDiv w:val="1"/>
      <w:marLeft w:val="0"/>
      <w:marRight w:val="0"/>
      <w:marTop w:val="0"/>
      <w:marBottom w:val="0"/>
      <w:divBdr>
        <w:top w:val="none" w:sz="0" w:space="0" w:color="auto"/>
        <w:left w:val="none" w:sz="0" w:space="0" w:color="auto"/>
        <w:bottom w:val="none" w:sz="0" w:space="0" w:color="auto"/>
        <w:right w:val="none" w:sz="0" w:space="0" w:color="auto"/>
      </w:divBdr>
    </w:div>
    <w:div w:id="1945116454">
      <w:bodyDiv w:val="1"/>
      <w:marLeft w:val="0"/>
      <w:marRight w:val="0"/>
      <w:marTop w:val="0"/>
      <w:marBottom w:val="0"/>
      <w:divBdr>
        <w:top w:val="none" w:sz="0" w:space="0" w:color="auto"/>
        <w:left w:val="none" w:sz="0" w:space="0" w:color="auto"/>
        <w:bottom w:val="none" w:sz="0" w:space="0" w:color="auto"/>
        <w:right w:val="none" w:sz="0" w:space="0" w:color="auto"/>
      </w:divBdr>
    </w:div>
    <w:div w:id="1996489719">
      <w:bodyDiv w:val="1"/>
      <w:marLeft w:val="0"/>
      <w:marRight w:val="0"/>
      <w:marTop w:val="0"/>
      <w:marBottom w:val="0"/>
      <w:divBdr>
        <w:top w:val="none" w:sz="0" w:space="0" w:color="auto"/>
        <w:left w:val="none" w:sz="0" w:space="0" w:color="auto"/>
        <w:bottom w:val="none" w:sz="0" w:space="0" w:color="auto"/>
        <w:right w:val="none" w:sz="0" w:space="0" w:color="auto"/>
      </w:divBdr>
    </w:div>
    <w:div w:id="2051030616">
      <w:bodyDiv w:val="1"/>
      <w:marLeft w:val="0"/>
      <w:marRight w:val="0"/>
      <w:marTop w:val="0"/>
      <w:marBottom w:val="0"/>
      <w:divBdr>
        <w:top w:val="none" w:sz="0" w:space="0" w:color="auto"/>
        <w:left w:val="none" w:sz="0" w:space="0" w:color="auto"/>
        <w:bottom w:val="none" w:sz="0" w:space="0" w:color="auto"/>
        <w:right w:val="none" w:sz="0" w:space="0" w:color="auto"/>
      </w:divBdr>
      <w:divsChild>
        <w:div w:id="1915623448">
          <w:marLeft w:val="0"/>
          <w:marRight w:val="0"/>
          <w:marTop w:val="0"/>
          <w:marBottom w:val="0"/>
          <w:divBdr>
            <w:top w:val="single" w:sz="2" w:space="0" w:color="auto"/>
            <w:left w:val="single" w:sz="2" w:space="0" w:color="auto"/>
            <w:bottom w:val="single" w:sz="2" w:space="0" w:color="auto"/>
            <w:right w:val="single" w:sz="2" w:space="0" w:color="auto"/>
          </w:divBdr>
          <w:divsChild>
            <w:div w:id="1979214417">
              <w:marLeft w:val="0"/>
              <w:marRight w:val="0"/>
              <w:marTop w:val="0"/>
              <w:marBottom w:val="0"/>
              <w:divBdr>
                <w:top w:val="single" w:sz="2" w:space="0" w:color="E3E3E3"/>
                <w:left w:val="single" w:sz="2" w:space="0" w:color="E3E3E3"/>
                <w:bottom w:val="single" w:sz="2" w:space="0" w:color="E3E3E3"/>
                <w:right w:val="single" w:sz="2" w:space="0" w:color="E3E3E3"/>
              </w:divBdr>
              <w:divsChild>
                <w:div w:id="1157646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0170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4089812">
          <w:marLeft w:val="0"/>
          <w:marRight w:val="0"/>
          <w:marTop w:val="0"/>
          <w:marBottom w:val="0"/>
          <w:divBdr>
            <w:top w:val="single" w:sz="2" w:space="0" w:color="auto"/>
            <w:left w:val="single" w:sz="2" w:space="0" w:color="auto"/>
            <w:bottom w:val="single" w:sz="2" w:space="0" w:color="auto"/>
            <w:right w:val="single" w:sz="2" w:space="0" w:color="auto"/>
          </w:divBdr>
          <w:divsChild>
            <w:div w:id="1897006259">
              <w:marLeft w:val="0"/>
              <w:marRight w:val="0"/>
              <w:marTop w:val="0"/>
              <w:marBottom w:val="0"/>
              <w:divBdr>
                <w:top w:val="single" w:sz="2" w:space="0" w:color="E3E3E3"/>
                <w:left w:val="single" w:sz="2" w:space="0" w:color="E3E3E3"/>
                <w:bottom w:val="single" w:sz="2" w:space="0" w:color="E3E3E3"/>
                <w:right w:val="single" w:sz="2" w:space="0" w:color="E3E3E3"/>
              </w:divBdr>
              <w:divsChild>
                <w:div w:id="1854880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1494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5801573">
          <w:marLeft w:val="0"/>
          <w:marRight w:val="0"/>
          <w:marTop w:val="0"/>
          <w:marBottom w:val="0"/>
          <w:divBdr>
            <w:top w:val="single" w:sz="2" w:space="0" w:color="auto"/>
            <w:left w:val="single" w:sz="2" w:space="0" w:color="auto"/>
            <w:bottom w:val="single" w:sz="2" w:space="0" w:color="auto"/>
            <w:right w:val="single" w:sz="2" w:space="0" w:color="auto"/>
          </w:divBdr>
          <w:divsChild>
            <w:div w:id="385380207">
              <w:marLeft w:val="0"/>
              <w:marRight w:val="0"/>
              <w:marTop w:val="0"/>
              <w:marBottom w:val="0"/>
              <w:divBdr>
                <w:top w:val="single" w:sz="2" w:space="0" w:color="E3E3E3"/>
                <w:left w:val="single" w:sz="2" w:space="0" w:color="E3E3E3"/>
                <w:bottom w:val="single" w:sz="2" w:space="0" w:color="E3E3E3"/>
                <w:right w:val="single" w:sz="2" w:space="0" w:color="E3E3E3"/>
              </w:divBdr>
              <w:divsChild>
                <w:div w:id="662046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7952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010743">
          <w:marLeft w:val="0"/>
          <w:marRight w:val="0"/>
          <w:marTop w:val="0"/>
          <w:marBottom w:val="0"/>
          <w:divBdr>
            <w:top w:val="single" w:sz="2" w:space="0" w:color="auto"/>
            <w:left w:val="single" w:sz="2" w:space="0" w:color="auto"/>
            <w:bottom w:val="single" w:sz="2" w:space="0" w:color="auto"/>
            <w:right w:val="single" w:sz="2" w:space="0" w:color="auto"/>
          </w:divBdr>
          <w:divsChild>
            <w:div w:id="892473371">
              <w:marLeft w:val="0"/>
              <w:marRight w:val="0"/>
              <w:marTop w:val="0"/>
              <w:marBottom w:val="0"/>
              <w:divBdr>
                <w:top w:val="single" w:sz="2" w:space="0" w:color="E3E3E3"/>
                <w:left w:val="single" w:sz="2" w:space="0" w:color="E3E3E3"/>
                <w:bottom w:val="single" w:sz="2" w:space="0" w:color="E3E3E3"/>
                <w:right w:val="single" w:sz="2" w:space="0" w:color="E3E3E3"/>
              </w:divBdr>
              <w:divsChild>
                <w:div w:id="1909994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4738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466478">
          <w:marLeft w:val="0"/>
          <w:marRight w:val="0"/>
          <w:marTop w:val="0"/>
          <w:marBottom w:val="0"/>
          <w:divBdr>
            <w:top w:val="single" w:sz="2" w:space="0" w:color="auto"/>
            <w:left w:val="single" w:sz="2" w:space="0" w:color="auto"/>
            <w:bottom w:val="single" w:sz="2" w:space="0" w:color="auto"/>
            <w:right w:val="single" w:sz="2" w:space="0" w:color="auto"/>
          </w:divBdr>
          <w:divsChild>
            <w:div w:id="1280452957">
              <w:marLeft w:val="0"/>
              <w:marRight w:val="0"/>
              <w:marTop w:val="0"/>
              <w:marBottom w:val="0"/>
              <w:divBdr>
                <w:top w:val="single" w:sz="2" w:space="0" w:color="E3E3E3"/>
                <w:left w:val="single" w:sz="2" w:space="0" w:color="E3E3E3"/>
                <w:bottom w:val="single" w:sz="2" w:space="0" w:color="E3E3E3"/>
                <w:right w:val="single" w:sz="2" w:space="0" w:color="E3E3E3"/>
              </w:divBdr>
              <w:divsChild>
                <w:div w:id="150315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1147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0700803">
          <w:marLeft w:val="0"/>
          <w:marRight w:val="0"/>
          <w:marTop w:val="0"/>
          <w:marBottom w:val="0"/>
          <w:divBdr>
            <w:top w:val="single" w:sz="2" w:space="0" w:color="auto"/>
            <w:left w:val="single" w:sz="2" w:space="0" w:color="auto"/>
            <w:bottom w:val="single" w:sz="2" w:space="0" w:color="auto"/>
            <w:right w:val="single" w:sz="2" w:space="0" w:color="auto"/>
          </w:divBdr>
          <w:divsChild>
            <w:div w:id="1271157082">
              <w:marLeft w:val="0"/>
              <w:marRight w:val="0"/>
              <w:marTop w:val="0"/>
              <w:marBottom w:val="0"/>
              <w:divBdr>
                <w:top w:val="single" w:sz="2" w:space="0" w:color="E3E3E3"/>
                <w:left w:val="single" w:sz="2" w:space="0" w:color="E3E3E3"/>
                <w:bottom w:val="single" w:sz="2" w:space="0" w:color="E3E3E3"/>
                <w:right w:val="single" w:sz="2" w:space="0" w:color="E3E3E3"/>
              </w:divBdr>
              <w:divsChild>
                <w:div w:id="1222986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514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4124527">
          <w:marLeft w:val="0"/>
          <w:marRight w:val="0"/>
          <w:marTop w:val="0"/>
          <w:marBottom w:val="0"/>
          <w:divBdr>
            <w:top w:val="single" w:sz="2" w:space="0" w:color="auto"/>
            <w:left w:val="single" w:sz="2" w:space="0" w:color="auto"/>
            <w:bottom w:val="single" w:sz="2" w:space="0" w:color="auto"/>
            <w:right w:val="single" w:sz="2" w:space="0" w:color="auto"/>
          </w:divBdr>
          <w:divsChild>
            <w:div w:id="1199049739">
              <w:marLeft w:val="0"/>
              <w:marRight w:val="0"/>
              <w:marTop w:val="0"/>
              <w:marBottom w:val="0"/>
              <w:divBdr>
                <w:top w:val="single" w:sz="2" w:space="0" w:color="E3E3E3"/>
                <w:left w:val="single" w:sz="2" w:space="0" w:color="E3E3E3"/>
                <w:bottom w:val="single" w:sz="2" w:space="0" w:color="E3E3E3"/>
                <w:right w:val="single" w:sz="2" w:space="0" w:color="E3E3E3"/>
              </w:divBdr>
              <w:divsChild>
                <w:div w:id="472605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395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413762">
          <w:marLeft w:val="0"/>
          <w:marRight w:val="0"/>
          <w:marTop w:val="0"/>
          <w:marBottom w:val="0"/>
          <w:divBdr>
            <w:top w:val="single" w:sz="2" w:space="0" w:color="auto"/>
            <w:left w:val="single" w:sz="2" w:space="0" w:color="auto"/>
            <w:bottom w:val="single" w:sz="2" w:space="0" w:color="auto"/>
            <w:right w:val="single" w:sz="2" w:space="0" w:color="auto"/>
          </w:divBdr>
          <w:divsChild>
            <w:div w:id="1831828066">
              <w:marLeft w:val="0"/>
              <w:marRight w:val="0"/>
              <w:marTop w:val="0"/>
              <w:marBottom w:val="0"/>
              <w:divBdr>
                <w:top w:val="single" w:sz="2" w:space="0" w:color="E3E3E3"/>
                <w:left w:val="single" w:sz="2" w:space="0" w:color="E3E3E3"/>
                <w:bottom w:val="single" w:sz="2" w:space="0" w:color="E3E3E3"/>
                <w:right w:val="single" w:sz="2" w:space="0" w:color="E3E3E3"/>
              </w:divBdr>
              <w:divsChild>
                <w:div w:id="1686666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6092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423772">
          <w:marLeft w:val="0"/>
          <w:marRight w:val="0"/>
          <w:marTop w:val="0"/>
          <w:marBottom w:val="0"/>
          <w:divBdr>
            <w:top w:val="single" w:sz="2" w:space="0" w:color="auto"/>
            <w:left w:val="single" w:sz="2" w:space="0" w:color="auto"/>
            <w:bottom w:val="single" w:sz="2" w:space="0" w:color="auto"/>
            <w:right w:val="single" w:sz="2" w:space="0" w:color="auto"/>
          </w:divBdr>
          <w:divsChild>
            <w:div w:id="1661692621">
              <w:marLeft w:val="0"/>
              <w:marRight w:val="0"/>
              <w:marTop w:val="0"/>
              <w:marBottom w:val="0"/>
              <w:divBdr>
                <w:top w:val="single" w:sz="2" w:space="0" w:color="E3E3E3"/>
                <w:left w:val="single" w:sz="2" w:space="0" w:color="E3E3E3"/>
                <w:bottom w:val="single" w:sz="2" w:space="0" w:color="E3E3E3"/>
                <w:right w:val="single" w:sz="2" w:space="0" w:color="E3E3E3"/>
              </w:divBdr>
              <w:divsChild>
                <w:div w:id="2115974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7533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5171263">
          <w:marLeft w:val="0"/>
          <w:marRight w:val="0"/>
          <w:marTop w:val="0"/>
          <w:marBottom w:val="0"/>
          <w:divBdr>
            <w:top w:val="single" w:sz="2" w:space="0" w:color="auto"/>
            <w:left w:val="single" w:sz="2" w:space="0" w:color="auto"/>
            <w:bottom w:val="single" w:sz="2" w:space="0" w:color="auto"/>
            <w:right w:val="single" w:sz="2" w:space="0" w:color="auto"/>
          </w:divBdr>
          <w:divsChild>
            <w:div w:id="1054894506">
              <w:marLeft w:val="0"/>
              <w:marRight w:val="0"/>
              <w:marTop w:val="0"/>
              <w:marBottom w:val="0"/>
              <w:divBdr>
                <w:top w:val="single" w:sz="2" w:space="0" w:color="E3E3E3"/>
                <w:left w:val="single" w:sz="2" w:space="0" w:color="E3E3E3"/>
                <w:bottom w:val="single" w:sz="2" w:space="0" w:color="E3E3E3"/>
                <w:right w:val="single" w:sz="2" w:space="0" w:color="E3E3E3"/>
              </w:divBdr>
              <w:divsChild>
                <w:div w:id="1100447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8330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2218784">
          <w:marLeft w:val="0"/>
          <w:marRight w:val="0"/>
          <w:marTop w:val="0"/>
          <w:marBottom w:val="0"/>
          <w:divBdr>
            <w:top w:val="single" w:sz="2" w:space="0" w:color="auto"/>
            <w:left w:val="single" w:sz="2" w:space="0" w:color="auto"/>
            <w:bottom w:val="single" w:sz="2" w:space="0" w:color="auto"/>
            <w:right w:val="single" w:sz="2" w:space="0" w:color="auto"/>
          </w:divBdr>
          <w:divsChild>
            <w:div w:id="555170154">
              <w:marLeft w:val="0"/>
              <w:marRight w:val="0"/>
              <w:marTop w:val="0"/>
              <w:marBottom w:val="0"/>
              <w:divBdr>
                <w:top w:val="single" w:sz="2" w:space="0" w:color="E3E3E3"/>
                <w:left w:val="single" w:sz="2" w:space="0" w:color="E3E3E3"/>
                <w:bottom w:val="single" w:sz="2" w:space="0" w:color="E3E3E3"/>
                <w:right w:val="single" w:sz="2" w:space="0" w:color="E3E3E3"/>
              </w:divBdr>
              <w:divsChild>
                <w:div w:id="509374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4614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396985">
          <w:marLeft w:val="0"/>
          <w:marRight w:val="0"/>
          <w:marTop w:val="0"/>
          <w:marBottom w:val="0"/>
          <w:divBdr>
            <w:top w:val="single" w:sz="2" w:space="0" w:color="auto"/>
            <w:left w:val="single" w:sz="2" w:space="0" w:color="auto"/>
            <w:bottom w:val="single" w:sz="2" w:space="0" w:color="auto"/>
            <w:right w:val="single" w:sz="2" w:space="0" w:color="auto"/>
          </w:divBdr>
          <w:divsChild>
            <w:div w:id="1794713374">
              <w:marLeft w:val="0"/>
              <w:marRight w:val="0"/>
              <w:marTop w:val="0"/>
              <w:marBottom w:val="0"/>
              <w:divBdr>
                <w:top w:val="single" w:sz="2" w:space="0" w:color="E3E3E3"/>
                <w:left w:val="single" w:sz="2" w:space="0" w:color="E3E3E3"/>
                <w:bottom w:val="single" w:sz="2" w:space="0" w:color="E3E3E3"/>
                <w:right w:val="single" w:sz="2" w:space="0" w:color="E3E3E3"/>
              </w:divBdr>
              <w:divsChild>
                <w:div w:id="1266575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1591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5699658">
          <w:marLeft w:val="0"/>
          <w:marRight w:val="0"/>
          <w:marTop w:val="0"/>
          <w:marBottom w:val="0"/>
          <w:divBdr>
            <w:top w:val="single" w:sz="2" w:space="0" w:color="auto"/>
            <w:left w:val="single" w:sz="2" w:space="0" w:color="auto"/>
            <w:bottom w:val="single" w:sz="2" w:space="0" w:color="auto"/>
            <w:right w:val="single" w:sz="2" w:space="0" w:color="auto"/>
          </w:divBdr>
          <w:divsChild>
            <w:div w:id="1800149950">
              <w:marLeft w:val="0"/>
              <w:marRight w:val="0"/>
              <w:marTop w:val="0"/>
              <w:marBottom w:val="0"/>
              <w:divBdr>
                <w:top w:val="single" w:sz="2" w:space="0" w:color="E3E3E3"/>
                <w:left w:val="single" w:sz="2" w:space="0" w:color="E3E3E3"/>
                <w:bottom w:val="single" w:sz="2" w:space="0" w:color="E3E3E3"/>
                <w:right w:val="single" w:sz="2" w:space="0" w:color="E3E3E3"/>
              </w:divBdr>
              <w:divsChild>
                <w:div w:id="1321815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1638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1559825">
          <w:marLeft w:val="0"/>
          <w:marRight w:val="0"/>
          <w:marTop w:val="0"/>
          <w:marBottom w:val="0"/>
          <w:divBdr>
            <w:top w:val="single" w:sz="2" w:space="0" w:color="auto"/>
            <w:left w:val="single" w:sz="2" w:space="0" w:color="auto"/>
            <w:bottom w:val="single" w:sz="2" w:space="0" w:color="auto"/>
            <w:right w:val="single" w:sz="2" w:space="0" w:color="auto"/>
          </w:divBdr>
          <w:divsChild>
            <w:div w:id="774256044">
              <w:marLeft w:val="0"/>
              <w:marRight w:val="0"/>
              <w:marTop w:val="0"/>
              <w:marBottom w:val="0"/>
              <w:divBdr>
                <w:top w:val="single" w:sz="2" w:space="0" w:color="E3E3E3"/>
                <w:left w:val="single" w:sz="2" w:space="0" w:color="E3E3E3"/>
                <w:bottom w:val="single" w:sz="2" w:space="0" w:color="E3E3E3"/>
                <w:right w:val="single" w:sz="2" w:space="0" w:color="E3E3E3"/>
              </w:divBdr>
              <w:divsChild>
                <w:div w:id="176753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7391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029267">
          <w:marLeft w:val="0"/>
          <w:marRight w:val="0"/>
          <w:marTop w:val="0"/>
          <w:marBottom w:val="0"/>
          <w:divBdr>
            <w:top w:val="single" w:sz="2" w:space="0" w:color="auto"/>
            <w:left w:val="single" w:sz="2" w:space="0" w:color="auto"/>
            <w:bottom w:val="single" w:sz="2" w:space="0" w:color="auto"/>
            <w:right w:val="single" w:sz="2" w:space="0" w:color="auto"/>
          </w:divBdr>
          <w:divsChild>
            <w:div w:id="1689940577">
              <w:marLeft w:val="0"/>
              <w:marRight w:val="0"/>
              <w:marTop w:val="0"/>
              <w:marBottom w:val="0"/>
              <w:divBdr>
                <w:top w:val="single" w:sz="2" w:space="0" w:color="E3E3E3"/>
                <w:left w:val="single" w:sz="2" w:space="0" w:color="E3E3E3"/>
                <w:bottom w:val="single" w:sz="2" w:space="0" w:color="E3E3E3"/>
                <w:right w:val="single" w:sz="2" w:space="0" w:color="E3E3E3"/>
              </w:divBdr>
              <w:divsChild>
                <w:div w:id="2109960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4304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7674352">
      <w:bodyDiv w:val="1"/>
      <w:marLeft w:val="0"/>
      <w:marRight w:val="0"/>
      <w:marTop w:val="0"/>
      <w:marBottom w:val="0"/>
      <w:divBdr>
        <w:top w:val="none" w:sz="0" w:space="0" w:color="auto"/>
        <w:left w:val="none" w:sz="0" w:space="0" w:color="auto"/>
        <w:bottom w:val="none" w:sz="0" w:space="0" w:color="auto"/>
        <w:right w:val="none" w:sz="0" w:space="0" w:color="auto"/>
      </w:divBdr>
      <w:divsChild>
        <w:div w:id="992489252">
          <w:marLeft w:val="0"/>
          <w:marRight w:val="0"/>
          <w:marTop w:val="0"/>
          <w:marBottom w:val="0"/>
          <w:divBdr>
            <w:top w:val="single" w:sz="2" w:space="0" w:color="E3E3E3"/>
            <w:left w:val="single" w:sz="2" w:space="0" w:color="E3E3E3"/>
            <w:bottom w:val="single" w:sz="2" w:space="0" w:color="E3E3E3"/>
            <w:right w:val="single" w:sz="2" w:space="0" w:color="E3E3E3"/>
          </w:divBdr>
          <w:divsChild>
            <w:div w:id="381099468">
              <w:marLeft w:val="0"/>
              <w:marRight w:val="0"/>
              <w:marTop w:val="0"/>
              <w:marBottom w:val="0"/>
              <w:divBdr>
                <w:top w:val="single" w:sz="2" w:space="0" w:color="E3E3E3"/>
                <w:left w:val="single" w:sz="2" w:space="0" w:color="E3E3E3"/>
                <w:bottom w:val="single" w:sz="2" w:space="0" w:color="E3E3E3"/>
                <w:right w:val="single" w:sz="2" w:space="0" w:color="E3E3E3"/>
              </w:divBdr>
              <w:divsChild>
                <w:div w:id="316693855">
                  <w:marLeft w:val="0"/>
                  <w:marRight w:val="0"/>
                  <w:marTop w:val="0"/>
                  <w:marBottom w:val="0"/>
                  <w:divBdr>
                    <w:top w:val="single" w:sz="2" w:space="2" w:color="E3E3E3"/>
                    <w:left w:val="single" w:sz="2" w:space="0" w:color="E3E3E3"/>
                    <w:bottom w:val="single" w:sz="2" w:space="0" w:color="E3E3E3"/>
                    <w:right w:val="single" w:sz="2" w:space="0" w:color="E3E3E3"/>
                  </w:divBdr>
                  <w:divsChild>
                    <w:div w:id="44874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99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reference.wolfram.com/language/guide/DataVisualization.html"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oyasalofa.medium.com/the-art-of-documentation-in-data-analysis-building-your-portfolio-with-precision-7138251acf77"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tutorialspoint.com/weka/weka_tutorial.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aph-qualityhandbook.org/set-up-conduct/process-analyze-data/3-2-quantitative-research/3-2-2-data-analysis/data-analysis-document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dundas.com/support/learning/documentation/data-visualizations/" TargetMode="External"/><Relationship Id="rId48" Type="http://schemas.openxmlformats.org/officeDocument/2006/relationships/hyperlink" Target="https://docs.weka.io/"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seaborn.pydata.org/"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Raher</b:Tag>
    <b:SourceType>ConferenceProceedings</b:SourceType>
    <b:Guid>{FE49D2E7-73A6-481E-9173-5DECD7CDDCF7}</b:Guid>
    <b:Author>
      <b:Author>
        <b:NameList>
          <b:Person>
            <b:Last>Rahman</b:Last>
            <b:First>Z.,</b:First>
            <b:Middle>Hossain, M.S., Hasan, M. and Imteaj, A.</b:Middle>
          </b:Person>
        </b:NameList>
      </b:Author>
    </b:Author>
    <b:Title>An enhanced method of initial cluster center selection for K-means algorithm.</b:Title>
    <b:Pages>1-6</b:Pages>
    <b:Year>2021, October.</b:Year>
    <b:ConferenceName>Innovations in Intelligent Systems and Applications Conference</b:ConferenceName>
    <b:RefOrder>12</b:RefOrder>
  </b:Source>
</b:Sources>
</file>

<file path=customXml/itemProps1.xml><?xml version="1.0" encoding="utf-8"?>
<ds:datastoreItem xmlns:ds="http://schemas.openxmlformats.org/officeDocument/2006/customXml" ds:itemID="{35DA1FF3-88BB-4459-B818-04CB2DB69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4443</Words>
  <Characters>25330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Nadeem</dc:creator>
  <cp:keywords/>
  <dc:description/>
  <cp:lastModifiedBy>Nadeem</cp:lastModifiedBy>
  <cp:revision>6</cp:revision>
  <cp:lastPrinted>2024-05-26T12:10:00Z</cp:lastPrinted>
  <dcterms:created xsi:type="dcterms:W3CDTF">2024-05-26T13:23:00Z</dcterms:created>
  <dcterms:modified xsi:type="dcterms:W3CDTF">2024-05-26T13:55:00Z</dcterms:modified>
</cp:coreProperties>
</file>